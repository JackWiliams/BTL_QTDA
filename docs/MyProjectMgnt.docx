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EB3F1BA" w14:textId="1104347A" w:rsidR="521CA79C" w:rsidRDefault="00706504" w:rsidP="00706504">
      <w:pPr>
        <w:spacing w:line="288" w:lineRule="auto"/>
        <w:ind w:firstLine="720"/>
      </w:pPr>
      <w:r>
        <w:rPr>
          <w:rFonts w:eastAsia="Tahoma" w:cs="Tahoma"/>
          <w:b/>
          <w:bCs/>
          <w:color w:val="000000" w:themeColor="text1"/>
          <w:sz w:val="36"/>
          <w:szCs w:val="36"/>
        </w:rPr>
        <w:t xml:space="preserve"> </w:t>
      </w:r>
      <w:r w:rsidR="521CA79C" w:rsidRPr="521CA79C">
        <w:rPr>
          <w:rFonts w:eastAsia="Tahoma" w:cs="Tahoma"/>
          <w:b/>
          <w:bCs/>
          <w:color w:val="000000" w:themeColor="text1"/>
          <w:sz w:val="36"/>
          <w:szCs w:val="36"/>
        </w:rPr>
        <w:t>TRƯỜNG ĐẠI HỌC BÁCH KHOA HÀ NỘI</w:t>
      </w:r>
    </w:p>
    <w:p w14:paraId="73C1AE98" w14:textId="36356435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32"/>
          <w:szCs w:val="32"/>
        </w:rPr>
      </w:pP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Viện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Công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nghệ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tin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và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Truyền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</w:p>
    <w:p w14:paraId="0B2FF5EC" w14:textId="09CC880C" w:rsidR="521CA79C" w:rsidRDefault="521CA79C" w:rsidP="521CA79C">
      <w:pPr>
        <w:spacing w:line="288" w:lineRule="auto"/>
        <w:jc w:val="center"/>
      </w:pPr>
      <w:r>
        <w:br/>
      </w:r>
    </w:p>
    <w:p w14:paraId="70F6356C" w14:textId="71823C60" w:rsidR="521CA79C" w:rsidRDefault="70892379" w:rsidP="521CA79C">
      <w:pPr>
        <w:spacing w:line="288" w:lineRule="auto"/>
        <w:jc w:val="center"/>
      </w:pPr>
      <w:r>
        <w:rPr>
          <w:noProof/>
        </w:rPr>
        <w:drawing>
          <wp:inline distT="0" distB="0" distL="0" distR="0" wp14:anchorId="7180D979" wp14:editId="7F987DC6">
            <wp:extent cx="1514475" cy="2238375"/>
            <wp:effectExtent l="0" t="0" r="0" b="0"/>
            <wp:docPr id="1079635093" name="Picture 108832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322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49" w14:textId="7A7654C2" w:rsidR="521CA79C" w:rsidRDefault="521CA79C" w:rsidP="521CA79C">
      <w:pPr>
        <w:spacing w:line="288" w:lineRule="auto"/>
        <w:jc w:val="center"/>
      </w:pPr>
      <w:r>
        <w:br/>
      </w:r>
      <w:r w:rsidRPr="521CA79C">
        <w:rPr>
          <w:rFonts w:eastAsia="Tahoma" w:cs="Tahoma"/>
          <w:b/>
          <w:bCs/>
          <w:color w:val="000000" w:themeColor="text1"/>
          <w:sz w:val="44"/>
          <w:szCs w:val="44"/>
        </w:rPr>
        <w:t>BÀI TẬP LỚN QUẢN TRỊ DỰ ÁN</w:t>
      </w:r>
    </w:p>
    <w:p w14:paraId="53C99649" w14:textId="2C3454CA" w:rsidR="521CA79C" w:rsidRDefault="521CA79C" w:rsidP="00814491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</w:p>
    <w:tbl>
      <w:tblPr>
        <w:tblStyle w:val="LiBang"/>
        <w:tblW w:w="8781" w:type="dxa"/>
        <w:jc w:val="center"/>
        <w:tblLayout w:type="fixed"/>
        <w:tblLook w:val="06A0" w:firstRow="1" w:lastRow="0" w:firstColumn="1" w:lastColumn="0" w:noHBand="1" w:noVBand="1"/>
      </w:tblPr>
      <w:tblGrid>
        <w:gridCol w:w="2927"/>
        <w:gridCol w:w="2927"/>
        <w:gridCol w:w="2927"/>
      </w:tblGrid>
      <w:tr w:rsidR="521CA79C" w14:paraId="37CBD7AC" w14:textId="77777777" w:rsidTr="00F26458">
        <w:trPr>
          <w:jc w:val="center"/>
        </w:trPr>
        <w:tc>
          <w:tcPr>
            <w:tcW w:w="2927" w:type="dxa"/>
            <w:vAlign w:val="center"/>
          </w:tcPr>
          <w:p w14:paraId="6008489D" w14:textId="60E02120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Giáo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viên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hướng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dẫn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095D2E0D" w14:textId="4DC0F030" w:rsidR="521CA79C" w:rsidRDefault="521CA79C" w:rsidP="00814491">
            <w:pPr>
              <w:jc w:val="center"/>
              <w:rPr>
                <w:sz w:val="26"/>
                <w:szCs w:val="26"/>
              </w:rPr>
            </w:pPr>
            <w:proofErr w:type="spellStart"/>
            <w:r w:rsidRPr="521CA79C">
              <w:rPr>
                <w:sz w:val="26"/>
                <w:szCs w:val="26"/>
              </w:rPr>
              <w:t>Thầy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Nguyễn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Đức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Tiến</w:t>
            </w:r>
            <w:proofErr w:type="spellEnd"/>
          </w:p>
        </w:tc>
        <w:tc>
          <w:tcPr>
            <w:tcW w:w="2927" w:type="dxa"/>
            <w:vAlign w:val="bottom"/>
          </w:tcPr>
          <w:p w14:paraId="26CDD009" w14:textId="6B5C0557" w:rsidR="521CA79C" w:rsidRDefault="521CA79C" w:rsidP="00814491">
            <w:pPr>
              <w:jc w:val="center"/>
            </w:pPr>
          </w:p>
        </w:tc>
      </w:tr>
      <w:tr w:rsidR="521CA79C" w14:paraId="1BECA6AF" w14:textId="77777777" w:rsidTr="00F26458">
        <w:trPr>
          <w:jc w:val="center"/>
        </w:trPr>
        <w:tc>
          <w:tcPr>
            <w:tcW w:w="2927" w:type="dxa"/>
            <w:vAlign w:val="center"/>
          </w:tcPr>
          <w:p w14:paraId="1A840C6D" w14:textId="18414578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Nhóm</w:t>
            </w:r>
            <w:proofErr w:type="spellEnd"/>
            <w:r w:rsidRPr="521CA79C">
              <w:rPr>
                <w:sz w:val="26"/>
                <w:szCs w:val="26"/>
              </w:rPr>
              <w:t xml:space="preserve"> SV </w:t>
            </w:r>
            <w:proofErr w:type="spellStart"/>
            <w:r w:rsidRPr="521CA79C">
              <w:rPr>
                <w:sz w:val="26"/>
                <w:szCs w:val="26"/>
              </w:rPr>
              <w:t>thực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hiện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685EF7C0" w14:textId="169778FF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Quang Khải</w:t>
            </w:r>
          </w:p>
        </w:tc>
        <w:tc>
          <w:tcPr>
            <w:tcW w:w="2927" w:type="dxa"/>
            <w:vAlign w:val="bottom"/>
          </w:tcPr>
          <w:p w14:paraId="55A37C32" w14:textId="617EE5A4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F26458">
              <w:rPr>
                <w:sz w:val="26"/>
                <w:szCs w:val="26"/>
              </w:rPr>
              <w:t>2173</w:t>
            </w:r>
          </w:p>
        </w:tc>
      </w:tr>
      <w:tr w:rsidR="521CA79C" w14:paraId="3356CF3F" w14:textId="77777777" w:rsidTr="00F26458">
        <w:trPr>
          <w:jc w:val="center"/>
        </w:trPr>
        <w:tc>
          <w:tcPr>
            <w:tcW w:w="2927" w:type="dxa"/>
            <w:vAlign w:val="center"/>
          </w:tcPr>
          <w:p w14:paraId="03DCC296" w14:textId="56E84568" w:rsidR="521CA79C" w:rsidRDefault="521CA79C" w:rsidP="00814491">
            <w:pPr>
              <w:jc w:val="center"/>
            </w:pPr>
          </w:p>
        </w:tc>
        <w:tc>
          <w:tcPr>
            <w:tcW w:w="2927" w:type="dxa"/>
            <w:vAlign w:val="bottom"/>
          </w:tcPr>
          <w:p w14:paraId="42E3E60F" w14:textId="4E364A88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Bạch</w:t>
            </w:r>
            <w:proofErr w:type="spellEnd"/>
            <w:r>
              <w:rPr>
                <w:sz w:val="26"/>
                <w:szCs w:val="26"/>
              </w:rPr>
              <w:t xml:space="preserve"> Mai Linh</w:t>
            </w:r>
          </w:p>
        </w:tc>
        <w:tc>
          <w:tcPr>
            <w:tcW w:w="2927" w:type="dxa"/>
            <w:vAlign w:val="bottom"/>
          </w:tcPr>
          <w:p w14:paraId="1909B8E4" w14:textId="336C0A1C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DA195F">
              <w:rPr>
                <w:sz w:val="26"/>
                <w:szCs w:val="26"/>
              </w:rPr>
              <w:t>2368</w:t>
            </w:r>
          </w:p>
        </w:tc>
      </w:tr>
    </w:tbl>
    <w:p w14:paraId="59607CEB" w14:textId="3F9EC630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F624FE0" w14:textId="7C04A154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39916B1" w14:textId="504CF833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19FDC13" w14:textId="177357C8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6B8D97C" w14:textId="7E68731A" w:rsidR="3529A991" w:rsidRDefault="521CA79C" w:rsidP="00F26458">
      <w:pPr>
        <w:jc w:val="center"/>
      </w:pP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, 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12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201</w:t>
      </w:r>
      <w:r w:rsidRPr="521CA79C">
        <w:rPr>
          <w:rFonts w:eastAsia="Tahoma" w:cs="Tahoma"/>
          <w:b/>
          <w:bCs/>
          <w:i/>
          <w:iCs/>
          <w:sz w:val="28"/>
          <w:szCs w:val="28"/>
        </w:rPr>
        <w:t>9</w:t>
      </w:r>
      <w:r>
        <w:br w:type="page"/>
      </w:r>
    </w:p>
    <w:p w14:paraId="4EEFD3DF" w14:textId="2D19A89A" w:rsidR="3529A991" w:rsidRDefault="3529A991" w:rsidP="3529A991"/>
    <w:p w14:paraId="2DA7DDCC" w14:textId="6489ED3C" w:rsidR="3529A991" w:rsidRDefault="3529A991" w:rsidP="3529A991"/>
    <w:p w14:paraId="4AF5D15A" w14:textId="64093704" w:rsidR="3529A991" w:rsidRDefault="00740812" w:rsidP="3529A991">
      <w:r w:rsidRPr="00740812">
        <w:rPr>
          <w:noProof/>
        </w:rPr>
        <w:drawing>
          <wp:inline distT="0" distB="0" distL="0" distR="0" wp14:anchorId="509072A3" wp14:editId="4EC56263">
            <wp:extent cx="985652" cy="1481171"/>
            <wp:effectExtent l="0" t="0" r="508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454" cy="15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ED2A" w14:textId="01866798" w:rsidR="3529A991" w:rsidRDefault="3529A991" w:rsidP="3529A991"/>
    <w:p w14:paraId="35A3198A" w14:textId="5E156ABA" w:rsidR="3529A991" w:rsidRDefault="3529A991" w:rsidP="3529A991"/>
    <w:p w14:paraId="0C5943B9" w14:textId="79AF90A8" w:rsidR="3529A991" w:rsidRDefault="3529A991" w:rsidP="3529A991"/>
    <w:p w14:paraId="4879DDD2" w14:textId="0C8A91BA" w:rsidR="3529A991" w:rsidRDefault="3529A991" w:rsidP="3529A991"/>
    <w:p w14:paraId="3E562649" w14:textId="047E181A" w:rsidR="3529A991" w:rsidRDefault="3529A991" w:rsidP="3529A991">
      <w:pPr>
        <w:rPr>
          <w:i/>
          <w:iCs/>
          <w:color w:val="000000" w:themeColor="text1"/>
          <w:sz w:val="32"/>
          <w:szCs w:val="32"/>
        </w:rPr>
      </w:pPr>
    </w:p>
    <w:p w14:paraId="4136FDA1" w14:textId="77777777" w:rsidR="00D05B67" w:rsidRPr="009A57EC" w:rsidRDefault="00D05B67" w:rsidP="00D05B67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Quản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lý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</w:p>
    <w:p w14:paraId="304626B2" w14:textId="7D4B3072" w:rsidR="00C13FEC" w:rsidRPr="009A57EC" w:rsidRDefault="00CF4423" w:rsidP="00C13FEC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 xml:space="preserve">Website </w:t>
      </w:r>
      <w:proofErr w:type="spellStart"/>
      <w:r>
        <w:rPr>
          <w:b/>
          <w:i/>
          <w:sz w:val="42"/>
        </w:rPr>
        <w:t>bán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điện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thoại</w:t>
      </w:r>
      <w:proofErr w:type="spellEnd"/>
      <w:r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trực</w:t>
      </w:r>
      <w:proofErr w:type="spellEnd"/>
      <w:r w:rsidR="00100691"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tuyến</w:t>
      </w:r>
      <w:proofErr w:type="spellEnd"/>
      <w:r w:rsidR="00C13FEC">
        <w:rPr>
          <w:b/>
          <w:i/>
          <w:sz w:val="42"/>
        </w:rPr>
        <w:t xml:space="preserve"> </w:t>
      </w:r>
    </w:p>
    <w:p w14:paraId="0E47449F" w14:textId="340D87B7" w:rsidR="00C13FEC" w:rsidRDefault="00CF4423" w:rsidP="00C13FEC">
      <w:r>
        <w:rPr>
          <w:i/>
        </w:rPr>
        <w:t xml:space="preserve">Website </w:t>
      </w:r>
      <w:proofErr w:type="spellStart"/>
      <w:r>
        <w:rPr>
          <w:i/>
        </w:rPr>
        <w:t>giúp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thoại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trực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tuyến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hơn</w:t>
      </w:r>
      <w:proofErr w:type="spellEnd"/>
    </w:p>
    <w:p w14:paraId="6E549436" w14:textId="77777777" w:rsidR="00A1229B" w:rsidRDefault="00A1229B" w:rsidP="00A1229B">
      <w:pPr>
        <w:tabs>
          <w:tab w:val="left" w:pos="6415"/>
        </w:tabs>
      </w:pPr>
    </w:p>
    <w:p w14:paraId="3DC6D573" w14:textId="77777777" w:rsidR="00A1229B" w:rsidRDefault="00A1229B" w:rsidP="00A1229B">
      <w:pPr>
        <w:tabs>
          <w:tab w:val="left" w:pos="6415"/>
        </w:tabs>
      </w:pPr>
    </w:p>
    <w:p w14:paraId="0FF7841B" w14:textId="77777777" w:rsidR="00A1229B" w:rsidRDefault="00A1229B" w:rsidP="00A1229B">
      <w:pPr>
        <w:tabs>
          <w:tab w:val="left" w:pos="6415"/>
        </w:tabs>
      </w:pPr>
      <w:r>
        <w:tab/>
      </w:r>
    </w:p>
    <w:p w14:paraId="6D83F9B0" w14:textId="77777777" w:rsidR="00A1229B" w:rsidRDefault="00A1229B" w:rsidP="00A1229B"/>
    <w:p w14:paraId="7B0ED30A" w14:textId="77777777" w:rsidR="00F34A9B" w:rsidRPr="00A1229B" w:rsidRDefault="00F34A9B" w:rsidP="00A1229B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tab/>
      </w:r>
    </w:p>
    <w:p w14:paraId="02C31B73" w14:textId="21098047" w:rsidR="00F34A9B" w:rsidRDefault="00F34A9B"/>
    <w:p w14:paraId="79A66C5C" w14:textId="77777777" w:rsidR="00576288" w:rsidRDefault="00576288" w:rsidP="00094F25">
      <w:pPr>
        <w:widowControl/>
        <w:suppressAutoHyphens w:val="0"/>
        <w:spacing w:after="0" w:line="240" w:lineRule="auto"/>
        <w:jc w:val="left"/>
        <w:rPr>
          <w:color w:val="951B13"/>
        </w:rPr>
      </w:pPr>
    </w:p>
    <w:p w14:paraId="01C78619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BB28140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B9B99F8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ED581D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4F26A5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8F758CF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467BE36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8F00CC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B288D8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65200BBB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1E2EFDF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D19692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D1D92F0" w14:textId="733A053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Address</w:t>
      </w:r>
      <w:r>
        <w:rPr>
          <w:i/>
          <w:color w:val="003366"/>
        </w:rPr>
        <w:tab/>
      </w:r>
      <w:r w:rsidRPr="00932976">
        <w:rPr>
          <w:i/>
          <w:color w:val="003366"/>
        </w:rPr>
        <w:t xml:space="preserve">: </w:t>
      </w:r>
      <w:r>
        <w:rPr>
          <w:i/>
          <w:color w:val="003366"/>
        </w:rPr>
        <w:t>s</w:t>
      </w:r>
      <w:r w:rsidRPr="00AA0DD6">
        <w:rPr>
          <w:i/>
          <w:color w:val="003366"/>
        </w:rPr>
        <w:t xml:space="preserve">uite </w:t>
      </w:r>
      <w:r w:rsidR="00DA362A">
        <w:rPr>
          <w:i/>
          <w:color w:val="003366"/>
        </w:rPr>
        <w:t xml:space="preserve">521, Lotus Building, </w:t>
      </w:r>
      <w:proofErr w:type="spellStart"/>
      <w:r w:rsidR="00DA362A">
        <w:rPr>
          <w:i/>
          <w:color w:val="003366"/>
        </w:rPr>
        <w:t>Duy</w:t>
      </w:r>
      <w:proofErr w:type="spellEnd"/>
      <w:r w:rsidR="00DA362A">
        <w:rPr>
          <w:i/>
          <w:color w:val="003366"/>
        </w:rPr>
        <w:t xml:space="preserve"> Tan, </w:t>
      </w:r>
      <w:proofErr w:type="spellStart"/>
      <w:r w:rsidR="00DA362A">
        <w:rPr>
          <w:i/>
          <w:color w:val="003366"/>
        </w:rPr>
        <w:t>Cau</w:t>
      </w:r>
      <w:proofErr w:type="spellEnd"/>
      <w:r w:rsidR="00DA362A">
        <w:rPr>
          <w:i/>
          <w:color w:val="003366"/>
        </w:rPr>
        <w:t xml:space="preserve"> </w:t>
      </w:r>
      <w:proofErr w:type="spellStart"/>
      <w:r w:rsidR="00DA362A">
        <w:rPr>
          <w:i/>
          <w:color w:val="003366"/>
        </w:rPr>
        <w:t>Giay</w:t>
      </w:r>
      <w:proofErr w:type="spellEnd"/>
      <w:r w:rsidR="00DA362A">
        <w:rPr>
          <w:i/>
          <w:color w:val="003366"/>
        </w:rPr>
        <w:t xml:space="preserve">, Ha </w:t>
      </w:r>
      <w:proofErr w:type="spellStart"/>
      <w:r w:rsidR="00DA362A">
        <w:rPr>
          <w:i/>
          <w:color w:val="003366"/>
        </w:rPr>
        <w:t>Noi</w:t>
      </w:r>
      <w:proofErr w:type="spellEnd"/>
    </w:p>
    <w:p w14:paraId="529ADF39" w14:textId="1ED4C90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>
        <w:rPr>
          <w:i/>
          <w:color w:val="003366"/>
        </w:rPr>
        <w:t>Tel</w:t>
      </w:r>
      <w:r w:rsidRPr="00932976">
        <w:rPr>
          <w:i/>
          <w:color w:val="003366"/>
        </w:rPr>
        <w:tab/>
        <w:t xml:space="preserve">: </w:t>
      </w:r>
      <w:r w:rsidR="00DA362A">
        <w:rPr>
          <w:i/>
          <w:color w:val="003366"/>
        </w:rPr>
        <w:t>0325760088</w:t>
      </w:r>
    </w:p>
    <w:p w14:paraId="1A7265FA" w14:textId="54961950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Website</w:t>
      </w:r>
      <w:r w:rsidRPr="00932976">
        <w:rPr>
          <w:i/>
          <w:color w:val="003366"/>
        </w:rPr>
        <w:tab/>
        <w:t>:</w:t>
      </w:r>
      <w:r w:rsidR="00DA362A">
        <w:rPr>
          <w:i/>
          <w:color w:val="003366"/>
        </w:rPr>
        <w:t xml:space="preserve"> oscartech.com.vn</w:t>
      </w:r>
    </w:p>
    <w:p w14:paraId="1200C526" w14:textId="5428BAC4" w:rsidR="00F34A9B" w:rsidRPr="0017102C" w:rsidRDefault="008B4872" w:rsidP="00DA7F0C">
      <w:pPr>
        <w:widowControl/>
        <w:tabs>
          <w:tab w:val="left" w:pos="1322"/>
        </w:tabs>
        <w:suppressAutoHyphens w:val="0"/>
        <w:spacing w:after="0" w:line="240" w:lineRule="auto"/>
        <w:jc w:val="left"/>
        <w:rPr>
          <w:color w:val="951B13"/>
        </w:rPr>
      </w:pPr>
      <w:r w:rsidRPr="00576288">
        <w:br w:type="page"/>
      </w:r>
      <w:r w:rsidR="00F34A9B"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Mucluc3"/>
      </w:pPr>
      <w:r>
        <w:tab/>
      </w:r>
    </w:p>
    <w:p w14:paraId="7E164547" w14:textId="20AB5FD5" w:rsidR="00663E84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737537" w:history="1">
        <w:r w:rsidR="00663E84" w:rsidRPr="00FB0854">
          <w:rPr>
            <w:rStyle w:val="Siuktni"/>
            <w:noProof/>
          </w:rPr>
          <w:t>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Giới thiệu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376CB2F9" w14:textId="65B1A389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8" w:history="1">
        <w:r w:rsidR="00663E84" w:rsidRPr="00FB0854">
          <w:rPr>
            <w:rStyle w:val="Siuktni"/>
            <w:rFonts w:cs="Tahoma"/>
            <w:noProof/>
          </w:rPr>
          <w:t>1.1.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tả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601ACFCC" w14:textId="1BFDBC96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9" w:history="1">
        <w:r w:rsidR="00663E84" w:rsidRPr="00FB0854">
          <w:rPr>
            <w:rStyle w:val="Siuktni"/>
            <w:rFonts w:cs="Tahoma"/>
            <w:noProof/>
          </w:rPr>
          <w:t>1.2.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Công cụ quản lý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FA2C10A" w14:textId="27C64626" w:rsidR="00663E84" w:rsidRDefault="003B4823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0" w:history="1">
        <w:r w:rsidR="00663E84" w:rsidRPr="00FB0854">
          <w:rPr>
            <w:rStyle w:val="Siuktni"/>
            <w:noProof/>
          </w:rPr>
          <w:t>2.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Các nhân sự tham gia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1D4871C" w14:textId="272AFEC0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1" w:history="1">
        <w:r w:rsidR="00663E84" w:rsidRPr="00FB0854">
          <w:rPr>
            <w:rStyle w:val="Siuktni"/>
            <w:rFonts w:cs="Tahoma"/>
            <w:noProof/>
          </w:rPr>
          <w:t>2.1.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14FF4FE" w14:textId="4D025A19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2" w:history="1">
        <w:r w:rsidR="00663E84" w:rsidRPr="00FB0854">
          <w:rPr>
            <w:rStyle w:val="Siuktni"/>
            <w:rFonts w:cs="Tahoma"/>
            <w:noProof/>
          </w:rPr>
          <w:t>2.2.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công ty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3769A7A" w14:textId="5EC31D3E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3" w:history="1">
        <w:r w:rsidR="00663E84" w:rsidRPr="00FB0854">
          <w:rPr>
            <w:rStyle w:val="Siuktni"/>
            <w:rFonts w:cs="Tahoma"/>
            <w:noProof/>
          </w:rPr>
          <w:t>2.3.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chia vai trò của thành viên dự án và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18110ADF" w14:textId="63B5DA5E" w:rsidR="00663E84" w:rsidRDefault="003B4823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4" w:history="1">
        <w:r w:rsidR="00663E84" w:rsidRPr="00FB0854">
          <w:rPr>
            <w:rStyle w:val="Siuktni"/>
            <w:noProof/>
          </w:rPr>
          <w:t>3.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Khảo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0DACA9A" w14:textId="002A8042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5" w:history="1">
        <w:r w:rsidR="00663E84" w:rsidRPr="00FB0854">
          <w:rPr>
            <w:rStyle w:val="Siuktni"/>
            <w:rFonts w:cs="Tahoma"/>
            <w:noProof/>
          </w:rPr>
          <w:t>3.1.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Yêu cầu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449B5BA0" w14:textId="2125D530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6" w:history="1">
        <w:r w:rsidR="00663E84" w:rsidRPr="00FB0854">
          <w:rPr>
            <w:rStyle w:val="Siuktni"/>
            <w:rFonts w:cs="Tahoma"/>
            <w:noProof/>
          </w:rPr>
          <w:t>3.2.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hiện thời – nghiệp vụ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1716CF43" w14:textId="24D6BE92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7" w:history="1">
        <w:r w:rsidR="00663E84" w:rsidRPr="00FB0854">
          <w:rPr>
            <w:rStyle w:val="Siuktni"/>
            <w:rFonts w:cs="Tahoma"/>
            <w:noProof/>
          </w:rPr>
          <w:t>3.3.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dự kiến sau khi áp dụng sản phẩm mới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119F16A" w14:textId="4FA9AE1D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8" w:history="1">
        <w:r w:rsidR="00663E84" w:rsidRPr="00FB0854">
          <w:rPr>
            <w:rStyle w:val="Siuktni"/>
            <w:rFonts w:cs="Tahoma"/>
            <w:noProof/>
          </w:rPr>
          <w:t>3.4.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Phạm vi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3B4F5290" w14:textId="05BB298F" w:rsidR="00663E84" w:rsidRDefault="003B4823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9" w:history="1">
        <w:r w:rsidR="00663E84" w:rsidRPr="00FB0854">
          <w:rPr>
            <w:rStyle w:val="Siuktni"/>
            <w:noProof/>
          </w:rPr>
          <w:t>4.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Giao tiếp/Trao đổi thông tin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D1F3D18" w14:textId="772DC26B" w:rsidR="00663E84" w:rsidRDefault="003B4823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0" w:history="1">
        <w:r w:rsidR="00663E84" w:rsidRPr="00FB0854">
          <w:rPr>
            <w:rStyle w:val="Siuktni"/>
            <w:noProof/>
          </w:rPr>
          <w:t>5.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chung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6277B94D" w14:textId="5D95E0C8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1" w:history="1">
        <w:r w:rsidR="00663E84" w:rsidRPr="00FB0854">
          <w:rPr>
            <w:rStyle w:val="Siuktni"/>
            <w:rFonts w:cs="Tahoma"/>
            <w:noProof/>
          </w:rPr>
          <w:t>5.1.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tính năng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60CBB48" w14:textId="72AF9269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2" w:history="1">
        <w:r w:rsidR="00663E84" w:rsidRPr="00FB0854">
          <w:rPr>
            <w:rStyle w:val="Siuktni"/>
            <w:rFonts w:cs="Tahoma"/>
            <w:noProof/>
          </w:rPr>
          <w:t>5.2.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Work Breakdown Structure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517979BE" w14:textId="2F070107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3" w:history="1">
        <w:r w:rsidR="00663E84" w:rsidRPr="00FB0854">
          <w:rPr>
            <w:rStyle w:val="Siuktni"/>
            <w:rFonts w:cs="Tahoma"/>
            <w:noProof/>
          </w:rPr>
          <w:t>5.3.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thời gian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3C405DE4" w14:textId="7B7BC3F0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4" w:history="1">
        <w:r w:rsidR="00663E84" w:rsidRPr="00FB0854">
          <w:rPr>
            <w:rStyle w:val="Siuktni"/>
            <w:rFonts w:cs="Tahoma"/>
            <w:noProof/>
          </w:rPr>
          <w:t>5.4.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rủi ro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0C5ED4F0" w14:textId="5E9A30ED" w:rsidR="00663E84" w:rsidRDefault="003B4823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5" w:history="1">
        <w:r w:rsidR="00663E84" w:rsidRPr="00FB0854">
          <w:rPr>
            <w:rStyle w:val="Siuktni"/>
            <w:noProof/>
          </w:rPr>
          <w:t>6.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giá thành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D1BBE40" w14:textId="44C5EF6F" w:rsidR="00663E84" w:rsidRDefault="003B4823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6" w:history="1">
        <w:r w:rsidR="00663E84" w:rsidRPr="00FB0854">
          <w:rPr>
            <w:rStyle w:val="Siuktni"/>
            <w:noProof/>
          </w:rPr>
          <w:t>7.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chất lượng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C5E6688" w14:textId="715698D3" w:rsidR="00663E84" w:rsidRDefault="003B4823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7" w:history="1">
        <w:r w:rsidR="00663E84" w:rsidRPr="00FB0854">
          <w:rPr>
            <w:rStyle w:val="Siuktni"/>
            <w:noProof/>
          </w:rPr>
          <w:t>8.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tích thiết kế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6C903B9B" w14:textId="65B0FD99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8" w:history="1">
        <w:r w:rsidR="00663E84" w:rsidRPr="00FB0854">
          <w:rPr>
            <w:rStyle w:val="Siuktni"/>
            <w:rFonts w:cs="Tahoma"/>
            <w:noProof/>
            <w:lang w:eastAsia="en-US"/>
          </w:rPr>
          <w:t>8.1.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Mô hình tích hợp phần cứng/phần mềm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744B9F18" w14:textId="45D85A30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9" w:history="1">
        <w:r w:rsidR="00663E84" w:rsidRPr="00FB0854">
          <w:rPr>
            <w:rStyle w:val="Siuktni"/>
            <w:rFonts w:cs="Tahoma"/>
            <w:noProof/>
            <w:lang w:eastAsia="en-US"/>
          </w:rPr>
          <w:t>8.2.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Giao diện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4234A3E" w14:textId="01C93E9B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0" w:history="1">
        <w:r w:rsidR="00663E84" w:rsidRPr="00FB0854">
          <w:rPr>
            <w:rStyle w:val="Siuktni"/>
            <w:rFonts w:cs="Tahoma"/>
            <w:noProof/>
            <w:lang w:eastAsia="en-US"/>
          </w:rPr>
          <w:t>8.3.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Cơ sở dữ liệu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28E3DD01" w14:textId="51F3980F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1" w:history="1">
        <w:r w:rsidR="00663E84" w:rsidRPr="00FB0854">
          <w:rPr>
            <w:rStyle w:val="Siuktni"/>
            <w:rFonts w:cs="Tahoma"/>
            <w:noProof/>
            <w:lang w:eastAsia="en-US"/>
          </w:rPr>
          <w:t>8.4.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Mạng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48A236D8" w14:textId="0779E107" w:rsidR="00663E84" w:rsidRDefault="003B4823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2" w:history="1">
        <w:r w:rsidR="00663E84" w:rsidRPr="00FB0854">
          <w:rPr>
            <w:rStyle w:val="Siuktni"/>
            <w:noProof/>
          </w:rPr>
          <w:t>9.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Giám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121EE140" w14:textId="561B5F48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3" w:history="1">
        <w:r w:rsidR="00663E84" w:rsidRPr="00FB0854">
          <w:rPr>
            <w:rStyle w:val="Siuktni"/>
            <w:rFonts w:cs="Tahoma"/>
            <w:noProof/>
          </w:rPr>
          <w:t>9.1.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Trả lời câu hỏi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45B4137D" w14:textId="746AFCD5" w:rsidR="00663E84" w:rsidRDefault="003B4823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4" w:history="1">
        <w:r w:rsidR="00663E84" w:rsidRPr="00FB0854">
          <w:rPr>
            <w:rStyle w:val="Siuktni"/>
            <w:noProof/>
          </w:rPr>
          <w:t>10.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Đóng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285C87F1" w14:textId="67E6097E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5" w:history="1">
        <w:r w:rsidR="00663E84" w:rsidRPr="00FB0854">
          <w:rPr>
            <w:rStyle w:val="Siuktni"/>
            <w:rFonts w:cs="Tahoma"/>
            <w:noProof/>
          </w:rPr>
          <w:t>10.1.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mã nguồn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00D7E0C0" w14:textId="4E4F4C08" w:rsidR="00663E84" w:rsidRDefault="003B4823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6" w:history="1">
        <w:r w:rsidR="00663E84" w:rsidRPr="00FB0854">
          <w:rPr>
            <w:rStyle w:val="Siuktni"/>
            <w:rFonts w:cs="Tahoma"/>
            <w:noProof/>
          </w:rPr>
          <w:t>10.2.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công việc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74D5E210" w14:textId="7C711BFE" w:rsidR="00663E84" w:rsidRDefault="003B4823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7" w:history="1">
        <w:r w:rsidR="00663E84" w:rsidRPr="00FB0854">
          <w:rPr>
            <w:rStyle w:val="Siuktni"/>
            <w:noProof/>
            <w:lang w:eastAsia="en-US"/>
          </w:rPr>
          <w:t>11.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Danh mục tài liệu liên quan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4BA721B3" w14:textId="4C4E887C" w:rsidR="00727431" w:rsidRDefault="00030EB1" w:rsidP="005F37E7">
      <w:pPr>
        <w:pStyle w:val="Muclu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Manh"/>
        </w:rPr>
      </w:pPr>
      <w:r w:rsidRPr="00A44839">
        <w:rPr>
          <w:rStyle w:val="Manh"/>
        </w:rPr>
        <w:t>V</w:t>
      </w:r>
      <w:r w:rsidR="00AC5ED2">
        <w:rPr>
          <w:rStyle w:val="Manh"/>
        </w:rPr>
        <w:t>Ề TỔ CHỨ</w:t>
      </w:r>
      <w:r w:rsidR="004A60F2">
        <w:rPr>
          <w:rStyle w:val="Manh"/>
        </w:rPr>
        <w:t>C</w:t>
      </w:r>
    </w:p>
    <w:p w14:paraId="7470A983" w14:textId="267EC4F5" w:rsidR="00A44839" w:rsidRDefault="00A44839" w:rsidP="00CF644E">
      <w:pPr>
        <w:pStyle w:val="oancuaDanhsach"/>
        <w:numPr>
          <w:ilvl w:val="0"/>
          <w:numId w:val="3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CF644E">
      <w:pPr>
        <w:pStyle w:val="oancuaDanhsach"/>
        <w:numPr>
          <w:ilvl w:val="0"/>
          <w:numId w:val="3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Manh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CF644E">
      <w:pPr>
        <w:pStyle w:val="oancuaDanhsach"/>
        <w:numPr>
          <w:ilvl w:val="0"/>
          <w:numId w:val="4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CF644E">
      <w:pPr>
        <w:pStyle w:val="oancuaDanhsac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CF644E">
      <w:pPr>
        <w:pStyle w:val="oancuaDanhsach"/>
        <w:numPr>
          <w:ilvl w:val="0"/>
          <w:numId w:val="4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oancuaDanhsach"/>
        <w:ind w:left="1440"/>
      </w:pPr>
      <w:r>
        <w:rPr>
          <w:noProof/>
        </w:rPr>
        <w:drawing>
          <wp:inline distT="0" distB="0" distL="0" distR="0" wp14:anchorId="74474866" wp14:editId="0EC0642D">
            <wp:extent cx="2880625" cy="908935"/>
            <wp:effectExtent l="0" t="0" r="0" b="5715"/>
            <wp:docPr id="18741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CF644E">
      <w:pPr>
        <w:pStyle w:val="oancuaDanhsach"/>
        <w:numPr>
          <w:ilvl w:val="2"/>
          <w:numId w:val="4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CF644E">
      <w:pPr>
        <w:pStyle w:val="oancuaDanhsach"/>
        <w:numPr>
          <w:ilvl w:val="2"/>
          <w:numId w:val="4"/>
        </w:numPr>
        <w:ind w:left="1620"/>
        <w:rPr>
          <w:color w:val="FF0000"/>
        </w:rPr>
      </w:pPr>
      <w:r w:rsidRPr="001307F8">
        <w:rPr>
          <w:b/>
          <w:bCs/>
        </w:rPr>
        <w:t>references </w:t>
      </w:r>
      <w:r w:rsidRPr="001307F8">
        <w:t xml:space="preserve">: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CF644E">
      <w:pPr>
        <w:pStyle w:val="oancuaDanhsach"/>
        <w:numPr>
          <w:ilvl w:val="2"/>
          <w:numId w:val="4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oancuaDanhsach"/>
        <w:ind w:left="1620"/>
      </w:pPr>
      <w:r>
        <w:rPr>
          <w:noProof/>
        </w:rPr>
        <w:drawing>
          <wp:inline distT="0" distB="0" distL="0" distR="0" wp14:anchorId="5803104E" wp14:editId="3A6C1554">
            <wp:extent cx="761120" cy="490816"/>
            <wp:effectExtent l="0" t="0" r="1270" b="5080"/>
            <wp:docPr id="1130783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CF644E">
      <w:pPr>
        <w:pStyle w:val="oancuaDanhsach"/>
        <w:numPr>
          <w:ilvl w:val="2"/>
          <w:numId w:val="4"/>
        </w:numPr>
        <w:ind w:left="1620"/>
        <w:rPr>
          <w:lang w:val="fr-FR"/>
        </w:rPr>
      </w:pPr>
      <w:r w:rsidRPr="009245BF">
        <w:rPr>
          <w:b/>
          <w:bCs/>
          <w:lang w:val="fr-FR"/>
        </w:rPr>
        <w:t xml:space="preserve">sources: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CF644E">
      <w:pPr>
        <w:pStyle w:val="oancuaDanhsach"/>
        <w:numPr>
          <w:ilvl w:val="0"/>
          <w:numId w:val="4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Manh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Manh"/>
        </w:rPr>
      </w:pPr>
      <w:r>
        <w:rPr>
          <w:rStyle w:val="Manh"/>
        </w:rPr>
        <w:br w:type="page"/>
      </w:r>
    </w:p>
    <w:p w14:paraId="4E1F0728" w14:textId="648AFD2C" w:rsidR="00C71AF5" w:rsidRPr="00AC5ED2" w:rsidRDefault="00AC5ED2" w:rsidP="00C71AF5">
      <w:pPr>
        <w:rPr>
          <w:rStyle w:val="Manh"/>
        </w:rPr>
      </w:pPr>
      <w:r w:rsidRPr="00AC5ED2">
        <w:rPr>
          <w:rStyle w:val="Manh"/>
        </w:rPr>
        <w:lastRenderedPageBreak/>
        <w:t>VỀ QUẢN LÝ CÔNG VIỆ</w:t>
      </w:r>
      <w:r>
        <w:rPr>
          <w:rStyle w:val="Manh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2" w:history="1">
        <w:r w:rsidR="00507006">
          <w:rPr>
            <w:rStyle w:val="Siuktni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CF644E">
      <w:pPr>
        <w:pStyle w:val="oancuaDanhsach"/>
        <w:numPr>
          <w:ilvl w:val="0"/>
          <w:numId w:val="5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CF644E">
      <w:pPr>
        <w:pStyle w:val="oancuaDanhsac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CF644E">
      <w:pPr>
        <w:pStyle w:val="oancuaDanhsach"/>
        <w:numPr>
          <w:ilvl w:val="0"/>
          <w:numId w:val="5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3" w:history="1">
        <w:r w:rsidRPr="001D086A">
          <w:rPr>
            <w:rStyle w:val="Siuktni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CF644E">
      <w:pPr>
        <w:pStyle w:val="oancuaDanhsach"/>
        <w:numPr>
          <w:ilvl w:val="0"/>
          <w:numId w:val="5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oancuaDanhsach"/>
        <w:ind w:left="720"/>
        <w:jc w:val="center"/>
      </w:pPr>
      <w:r>
        <w:rPr>
          <w:noProof/>
        </w:rPr>
        <w:drawing>
          <wp:inline distT="0" distB="0" distL="0" distR="0" wp14:anchorId="0202A120" wp14:editId="3891369B">
            <wp:extent cx="2790908" cy="1711100"/>
            <wp:effectExtent l="0" t="0" r="0" b="0"/>
            <wp:docPr id="1281177621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CF644E">
      <w:pPr>
        <w:pStyle w:val="oancuaDanhsach"/>
        <w:numPr>
          <w:ilvl w:val="0"/>
          <w:numId w:val="5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CF644E">
      <w:pPr>
        <w:pStyle w:val="oancuaDanhsach"/>
        <w:numPr>
          <w:ilvl w:val="0"/>
          <w:numId w:val="5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oancuaDanhsach"/>
        <w:ind w:left="720"/>
        <w:jc w:val="center"/>
      </w:pPr>
    </w:p>
    <w:p w14:paraId="1B0FBDB2" w14:textId="2C2EBBDB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  <w:r w:rsidR="521CA79C" w:rsidRPr="521CA79C">
        <w:rPr>
          <w:color w:val="951B13"/>
        </w:rPr>
        <w:t>)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6D2BDF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880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60074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8807D9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600741D7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3CA9D382" w:rsidR="00727431" w:rsidRPr="009A4C41" w:rsidRDefault="600741D7" w:rsidP="008807D9">
            <w:r>
              <w:t>14/12/2019</w:t>
            </w:r>
          </w:p>
        </w:tc>
        <w:tc>
          <w:tcPr>
            <w:tcW w:w="3095" w:type="dxa"/>
          </w:tcPr>
          <w:p w14:paraId="33CC2B2A" w14:textId="667E82A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1148" w:type="dxa"/>
          </w:tcPr>
          <w:p w14:paraId="3AA0C2F9" w14:textId="0ECD667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4D65856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645BC524" w14:textId="4610DE2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39FEF1C1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0B9B7160" w:rsidR="00727431" w:rsidRPr="009A4C41" w:rsidRDefault="600741D7" w:rsidP="008807D9">
            <w:r>
              <w:t>15/12/2019</w:t>
            </w:r>
          </w:p>
        </w:tc>
        <w:tc>
          <w:tcPr>
            <w:tcW w:w="3095" w:type="dxa"/>
          </w:tcPr>
          <w:p w14:paraId="1833F08E" w14:textId="09CC6D9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148" w:type="dxa"/>
          </w:tcPr>
          <w:p w14:paraId="1BA03C5F" w14:textId="00AFFE1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2750414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38DAB92E" w14:textId="2D94B19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55EA5D4F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16E4CF05" w:rsidR="00727431" w:rsidRPr="009A4C41" w:rsidRDefault="600741D7" w:rsidP="008807D9">
            <w:r>
              <w:t>16/12/2019</w:t>
            </w:r>
          </w:p>
        </w:tc>
        <w:tc>
          <w:tcPr>
            <w:tcW w:w="3095" w:type="dxa"/>
          </w:tcPr>
          <w:p w14:paraId="3969F235" w14:textId="6D5D7FF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148" w:type="dxa"/>
          </w:tcPr>
          <w:p w14:paraId="307DA07D" w14:textId="2A6AB07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5E82AEF4" w14:textId="4DBBDC34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567EB4C9" w14:textId="16E7E80C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487E2E70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8807D9"/>
        </w:tc>
        <w:tc>
          <w:tcPr>
            <w:tcW w:w="3095" w:type="dxa"/>
          </w:tcPr>
          <w:p w14:paraId="7B305CF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8807D9"/>
        </w:tc>
        <w:tc>
          <w:tcPr>
            <w:tcW w:w="3095" w:type="dxa"/>
          </w:tcPr>
          <w:p w14:paraId="40B3DC4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8807D9"/>
        </w:tc>
        <w:tc>
          <w:tcPr>
            <w:tcW w:w="3095" w:type="dxa"/>
          </w:tcPr>
          <w:p w14:paraId="362C017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8807D9"/>
        </w:tc>
        <w:tc>
          <w:tcPr>
            <w:tcW w:w="3095" w:type="dxa"/>
          </w:tcPr>
          <w:p w14:paraId="1F46DC4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8807D9"/>
        </w:tc>
        <w:tc>
          <w:tcPr>
            <w:tcW w:w="3095" w:type="dxa"/>
          </w:tcPr>
          <w:p w14:paraId="663BAFC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8807D9"/>
        </w:tc>
        <w:tc>
          <w:tcPr>
            <w:tcW w:w="3095" w:type="dxa"/>
          </w:tcPr>
          <w:p w14:paraId="56D18A0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60074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8807D9"/>
        </w:tc>
        <w:tc>
          <w:tcPr>
            <w:tcW w:w="3095" w:type="dxa"/>
          </w:tcPr>
          <w:p w14:paraId="30A1B79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6EDF40CA" w:rsidR="00F34A9B" w:rsidRDefault="00F34A9B" w:rsidP="00954105">
      <w:pPr>
        <w:pStyle w:val="Mucluc3"/>
        <w:ind w:left="0"/>
        <w:sectPr w:rsidR="00F34A9B" w:rsidSect="00DB0353">
          <w:headerReference w:type="default" r:id="rId15"/>
          <w:footerReference w:type="default" r:id="rId16"/>
          <w:footerReference w:type="first" r:id="rId1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048939FB" w14:textId="77777777" w:rsidR="00954105" w:rsidRDefault="00954105" w:rsidP="00954105">
      <w:pPr>
        <w:pStyle w:val="u1"/>
      </w:pPr>
      <w:bookmarkStart w:id="0" w:name="_Toc27737537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F8202F7" w14:textId="77777777" w:rsidR="00954105" w:rsidRDefault="00954105" w:rsidP="00954105">
      <w:pPr>
        <w:pStyle w:val="u2"/>
      </w:pPr>
      <w:bookmarkStart w:id="1" w:name="_Toc2773753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31BEECA5" w14:textId="77777777" w:rsidR="00954105" w:rsidRPr="00954105" w:rsidRDefault="00954105" w:rsidP="00954105"/>
    <w:p w14:paraId="769F34E9" w14:textId="5BEE2440" w:rsidR="00922BCD" w:rsidRPr="001C04DA" w:rsidRDefault="38925B08" w:rsidP="699041F6">
      <w:pPr>
        <w:ind w:firstLine="576"/>
        <w:rPr>
          <w:b/>
          <w:i/>
        </w:rPr>
      </w:pPr>
      <w:proofErr w:type="spellStart"/>
      <w:r w:rsidRPr="749052C9">
        <w:rPr>
          <w:b/>
          <w:i/>
        </w:rPr>
        <w:t>Xây</w:t>
      </w:r>
      <w:proofErr w:type="spellEnd"/>
      <w:r w:rsidRPr="749052C9">
        <w:rPr>
          <w:b/>
          <w:i/>
        </w:rPr>
        <w:t xml:space="preserve"> </w:t>
      </w:r>
      <w:proofErr w:type="spellStart"/>
      <w:r w:rsidRPr="749052C9">
        <w:rPr>
          <w:b/>
          <w:i/>
        </w:rPr>
        <w:t>dựng</w:t>
      </w:r>
      <w:proofErr w:type="spellEnd"/>
      <w:r w:rsidRPr="749052C9">
        <w:rPr>
          <w:b/>
          <w:i/>
        </w:rPr>
        <w:t xml:space="preserve"> </w:t>
      </w:r>
      <w:r w:rsidR="00CF4423">
        <w:rPr>
          <w:b/>
          <w:i/>
        </w:rPr>
        <w:t xml:space="preserve">Website </w:t>
      </w:r>
      <w:proofErr w:type="spellStart"/>
      <w:r w:rsidR="00CF4423">
        <w:rPr>
          <w:b/>
          <w:i/>
        </w:rPr>
        <w:t>bán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điện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thoại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cho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công</w:t>
      </w:r>
      <w:proofErr w:type="spellEnd"/>
      <w:r w:rsidR="00CF4423">
        <w:rPr>
          <w:b/>
          <w:i/>
        </w:rPr>
        <w:t xml:space="preserve"> ty </w:t>
      </w:r>
      <w:proofErr w:type="spellStart"/>
      <w:r w:rsidR="00CF4423">
        <w:rPr>
          <w:b/>
          <w:i/>
        </w:rPr>
        <w:t>MobileCity</w:t>
      </w:r>
      <w:proofErr w:type="spellEnd"/>
    </w:p>
    <w:p w14:paraId="74F785EB" w14:textId="77A4B2E3" w:rsidR="5C16376E" w:rsidRDefault="600741D7" w:rsidP="699041F6">
      <w:pPr>
        <w:ind w:firstLine="576"/>
        <w:rPr>
          <w:i/>
          <w:iCs/>
        </w:rPr>
      </w:pPr>
      <w:r w:rsidRPr="600741D7">
        <w:rPr>
          <w:i/>
          <w:iCs/>
        </w:rPr>
        <w:t xml:space="preserve">Website </w:t>
      </w:r>
      <w:proofErr w:type="spellStart"/>
      <w:r w:rsidRPr="600741D7">
        <w:rPr>
          <w:i/>
          <w:iCs/>
        </w:rPr>
        <w:t>cho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phép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ký</w:t>
      </w:r>
      <w:proofErr w:type="spellEnd"/>
      <w:r w:rsidRPr="600741D7">
        <w:rPr>
          <w:i/>
          <w:iCs/>
        </w:rPr>
        <w:t>.</w:t>
      </w:r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Nếu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không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đăng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nhập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người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vẫn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xem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được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thông</w:t>
      </w:r>
      <w:proofErr w:type="spellEnd"/>
      <w:r w:rsidR="00CF4423">
        <w:rPr>
          <w:i/>
          <w:iCs/>
        </w:rPr>
        <w:t xml:space="preserve"> tin </w:t>
      </w:r>
      <w:proofErr w:type="spellStart"/>
      <w:r w:rsidR="00CF4423">
        <w:rPr>
          <w:i/>
          <w:iCs/>
        </w:rPr>
        <w:t>về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các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sản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phẩm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điện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thoại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khuyến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mãi</w:t>
      </w:r>
      <w:proofErr w:type="spellEnd"/>
      <w:r w:rsidR="00CF4423">
        <w:rPr>
          <w:i/>
          <w:iCs/>
        </w:rPr>
        <w:t>,…</w:t>
      </w:r>
      <w:r w:rsidRPr="600741D7">
        <w:rPr>
          <w:i/>
          <w:iCs/>
        </w:rPr>
        <w:t xml:space="preserve"> Sau </w:t>
      </w:r>
      <w:proofErr w:type="spellStart"/>
      <w:r w:rsidRPr="600741D7">
        <w:rPr>
          <w:i/>
          <w:iCs/>
        </w:rPr>
        <w:t>khi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mới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mua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thông</w:t>
      </w:r>
      <w:proofErr w:type="spellEnd"/>
      <w:r w:rsidR="00084A74">
        <w:rPr>
          <w:i/>
          <w:iCs/>
        </w:rPr>
        <w:t xml:space="preserve"> tin </w:t>
      </w:r>
      <w:proofErr w:type="spellStart"/>
      <w:r w:rsidR="00084A74">
        <w:rPr>
          <w:i/>
          <w:iCs/>
        </w:rPr>
        <w:t>cá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nhân</w:t>
      </w:r>
      <w:proofErr w:type="spellEnd"/>
      <w:r w:rsidR="00084A74">
        <w:rPr>
          <w:i/>
          <w:iCs/>
        </w:rPr>
        <w:t xml:space="preserve">.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trị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viên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khi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đăng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nhập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vào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hệ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thống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có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thể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toàn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bộ</w:t>
      </w:r>
      <w:proofErr w:type="spellEnd"/>
      <w:r w:rsidR="00084A74">
        <w:rPr>
          <w:i/>
          <w:iCs/>
        </w:rPr>
        <w:t xml:space="preserve"> website,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sở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dữ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liệu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đơn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sản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phẩm</w:t>
      </w:r>
      <w:proofErr w:type="spellEnd"/>
      <w:r w:rsidR="00084A74">
        <w:rPr>
          <w:i/>
          <w:iCs/>
        </w:rPr>
        <w:t>,…</w:t>
      </w:r>
    </w:p>
    <w:p w14:paraId="292D8DFA" w14:textId="13904858" w:rsidR="00BA730B" w:rsidRDefault="00BA730B" w:rsidP="00BA730B">
      <w:pPr>
        <w:pStyle w:val="u2"/>
      </w:pPr>
      <w:bookmarkStart w:id="2" w:name="_Toc2773753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5F578737" w14:textId="1FA9B5F1" w:rsidR="00CF4423" w:rsidRDefault="4CEE73B7" w:rsidP="4CEE73B7">
      <w:pPr>
        <w:jc w:val="left"/>
      </w:pPr>
      <w:r w:rsidRPr="4CEE73B7">
        <w:rPr>
          <w:b/>
          <w:bCs/>
        </w:rPr>
        <w:t xml:space="preserve">Link </w:t>
      </w:r>
      <w:proofErr w:type="spellStart"/>
      <w:r w:rsidRPr="4CEE73B7">
        <w:rPr>
          <w:b/>
          <w:bCs/>
        </w:rPr>
        <w:t>Quản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lý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và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phân</w:t>
      </w:r>
      <w:proofErr w:type="spellEnd"/>
      <w:r w:rsidRPr="4CEE73B7">
        <w:rPr>
          <w:b/>
          <w:bCs/>
        </w:rPr>
        <w:t xml:space="preserve"> chia </w:t>
      </w:r>
      <w:proofErr w:type="spellStart"/>
      <w:r w:rsidRPr="4CEE73B7">
        <w:rPr>
          <w:b/>
          <w:bCs/>
        </w:rPr>
        <w:t>công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việc</w:t>
      </w:r>
      <w:proofErr w:type="spellEnd"/>
      <w:r w:rsidRPr="4CEE73B7">
        <w:rPr>
          <w:b/>
          <w:bCs/>
        </w:rPr>
        <w:t>:</w:t>
      </w:r>
      <w:r>
        <w:t xml:space="preserve"> MS Planner </w:t>
      </w:r>
      <w:r w:rsidRPr="4CEE73B7">
        <w:rPr>
          <w:color w:val="FF0000"/>
        </w:rPr>
        <w:t>(</w:t>
      </w:r>
      <w:proofErr w:type="spellStart"/>
      <w:r w:rsidRPr="4CEE73B7">
        <w:rPr>
          <w:color w:val="FF0000"/>
        </w:rPr>
        <w:t>bắt</w:t>
      </w:r>
      <w:proofErr w:type="spellEnd"/>
      <w:r w:rsidRPr="4CEE73B7">
        <w:rPr>
          <w:color w:val="FF0000"/>
        </w:rPr>
        <w:t xml:space="preserve"> </w:t>
      </w:r>
      <w:proofErr w:type="spellStart"/>
      <w:r w:rsidRPr="4CEE73B7">
        <w:rPr>
          <w:color w:val="FF0000"/>
        </w:rPr>
        <w:t>buộc</w:t>
      </w:r>
      <w:proofErr w:type="spellEnd"/>
      <w:r w:rsidRPr="4CEE73B7">
        <w:rPr>
          <w:color w:val="FF0000"/>
        </w:rPr>
        <w:t xml:space="preserve">): </w:t>
      </w:r>
      <w:hyperlink r:id="rId18" w:anchor="/plantaskboard?groupId=ac99614a-d6c2-428f-a2b0-72874979e5e9&amp;planId=d24TIFhNGEeqfsPcNrw5W8kAC31R" w:history="1">
        <w:r w:rsidR="00666D38" w:rsidRPr="003475B2">
          <w:rPr>
            <w:rStyle w:val="Siuktni"/>
          </w:rPr>
          <w:t>https://tasks.office.com/husteduvn.onmicrosoft.com/vi-VN/Home/Planner/#/plantaskboard?groupId=ac99614a-d6c2-428f-a2b0-72874979e5e9&amp;planId=d24TIFhNGEeqfsPcNrw5W8kAC31R</w:t>
        </w:r>
      </w:hyperlink>
    </w:p>
    <w:p w14:paraId="126A1A8F" w14:textId="3F1363A7" w:rsidR="00D83F95" w:rsidRDefault="6C93A097" w:rsidP="4CEE73B7">
      <w:pPr>
        <w:jc w:val="left"/>
      </w:pPr>
      <w:r w:rsidRPr="6C93A097">
        <w:rPr>
          <w:b/>
          <w:bCs/>
        </w:rPr>
        <w:t xml:space="preserve">Link </w:t>
      </w:r>
      <w:proofErr w:type="spellStart"/>
      <w:r w:rsidRPr="6C93A097">
        <w:rPr>
          <w:b/>
          <w:bCs/>
        </w:rPr>
        <w:t>Quản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lý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mã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nguồn</w:t>
      </w:r>
      <w:proofErr w:type="spellEnd"/>
      <w:r w:rsidRPr="6C93A097">
        <w:rPr>
          <w:b/>
          <w:bCs/>
        </w:rPr>
        <w:t>:</w:t>
      </w:r>
      <w:r>
        <w:t xml:space="preserve"> GitHub/GitLab </w:t>
      </w:r>
      <w:r w:rsidRPr="6C93A097">
        <w:rPr>
          <w:color w:val="FF0000"/>
        </w:rPr>
        <w:t>(</w:t>
      </w:r>
      <w:proofErr w:type="spellStart"/>
      <w:r w:rsidRPr="6C93A097">
        <w:rPr>
          <w:color w:val="FF0000"/>
        </w:rPr>
        <w:t>bắt</w:t>
      </w:r>
      <w:proofErr w:type="spellEnd"/>
      <w:r w:rsidRPr="6C93A097">
        <w:rPr>
          <w:color w:val="FF0000"/>
        </w:rPr>
        <w:t xml:space="preserve"> </w:t>
      </w:r>
      <w:proofErr w:type="spellStart"/>
      <w:r w:rsidRPr="6C93A097">
        <w:rPr>
          <w:color w:val="FF0000"/>
        </w:rPr>
        <w:t>buộc</w:t>
      </w:r>
      <w:proofErr w:type="spellEnd"/>
      <w:r w:rsidRPr="6C93A097">
        <w:rPr>
          <w:color w:val="FF0000"/>
        </w:rPr>
        <w:t xml:space="preserve">): </w:t>
      </w:r>
      <w:hyperlink r:id="rId19" w:history="1">
        <w:r w:rsidR="00954105" w:rsidRPr="00BA5278">
          <w:rPr>
            <w:rStyle w:val="Siuktni"/>
          </w:rPr>
          <w:t>https://github.com/JackWiliams/BTL_QTDA.git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u1"/>
      </w:pPr>
      <w:bookmarkStart w:id="3" w:name="_Toc27737540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09CDD8A" w:rsidR="00587AEE" w:rsidRDefault="600741D7" w:rsidP="00587AEE">
      <w:pPr>
        <w:pStyle w:val="u2"/>
      </w:pPr>
      <w:bookmarkStart w:id="4" w:name="_Toc27737541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3971AB05" w14:textId="67324266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Anh </w:t>
      </w:r>
      <w:proofErr w:type="spellStart"/>
      <w:r w:rsidR="00100691">
        <w:rPr>
          <w:i/>
          <w:iCs/>
        </w:rPr>
        <w:t>Thân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Văn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Dương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Giám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đốc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công</w:t>
      </w:r>
      <w:proofErr w:type="spellEnd"/>
      <w:r w:rsidRPr="600741D7">
        <w:rPr>
          <w:i/>
          <w:iCs/>
        </w:rPr>
        <w:t xml:space="preserve"> ty </w:t>
      </w:r>
      <w:proofErr w:type="spellStart"/>
      <w:r w:rsidR="00100691">
        <w:rPr>
          <w:i/>
          <w:iCs/>
        </w:rPr>
        <w:t>MobileCity</w:t>
      </w:r>
      <w:proofErr w:type="spellEnd"/>
      <w:r w:rsidR="00BD373C">
        <w:rPr>
          <w:i/>
          <w:iCs/>
        </w:rPr>
        <w:t>-</w:t>
      </w:r>
    </w:p>
    <w:p w14:paraId="243BEEB6" w14:textId="40542ABB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Email: </w:t>
      </w:r>
      <w:r w:rsidR="00100691">
        <w:rPr>
          <w:i/>
          <w:iCs/>
        </w:rPr>
        <w:t>duongtv74@gmail.com</w:t>
      </w:r>
    </w:p>
    <w:p w14:paraId="0EE106C2" w14:textId="2BEB27FD" w:rsidR="00587AEE" w:rsidRDefault="00587AEE" w:rsidP="00587AEE">
      <w:pPr>
        <w:pStyle w:val="u2"/>
      </w:pPr>
      <w:bookmarkStart w:id="5" w:name="_Toc2773754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325B59B4" w14:textId="23A6A113" w:rsidR="00FB763D" w:rsidRPr="00FB763D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Manager: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</w:t>
      </w:r>
    </w:p>
    <w:p w14:paraId="2D4828FE" w14:textId="4C9EE933" w:rsidR="00B65B5F" w:rsidRPr="00B65B5F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BA: </w:t>
      </w:r>
      <w:proofErr w:type="spellStart"/>
      <w:r w:rsidR="00100691">
        <w:rPr>
          <w:i/>
          <w:iCs/>
        </w:rPr>
        <w:t>Bạch</w:t>
      </w:r>
      <w:proofErr w:type="spellEnd"/>
      <w:r w:rsidR="00100691">
        <w:rPr>
          <w:i/>
          <w:iCs/>
        </w:rPr>
        <w:t xml:space="preserve"> Mai Linh</w:t>
      </w:r>
    </w:p>
    <w:p w14:paraId="7A2749BC" w14:textId="7C135FFA" w:rsidR="3B060FD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: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</w:t>
      </w:r>
    </w:p>
    <w:p w14:paraId="1E7F1130" w14:textId="3C0E60F1" w:rsidR="00587AEE" w:rsidRDefault="00587AEE" w:rsidP="00587AEE">
      <w:pPr>
        <w:pStyle w:val="u2"/>
      </w:pPr>
      <w:bookmarkStart w:id="6" w:name="_Toc27737543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EA9C1BD" w14:textId="423A271F" w:rsidR="00A17A47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</w:t>
      </w:r>
      <w:r w:rsidR="00100691">
        <w:rPr>
          <w:i/>
          <w:iCs/>
        </w:rPr>
        <w:t>ạch</w:t>
      </w:r>
      <w:proofErr w:type="spellEnd"/>
      <w:r w:rsidR="00100691">
        <w:rPr>
          <w:i/>
          <w:iCs/>
        </w:rPr>
        <w:t xml:space="preserve"> Mai Linh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mềm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mô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hóa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nghiệp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vụ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kế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hệ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thống</w:t>
      </w:r>
      <w:proofErr w:type="spellEnd"/>
      <w:r w:rsidRPr="600741D7">
        <w:rPr>
          <w:i/>
          <w:iCs/>
        </w:rPr>
        <w:t>.</w:t>
      </w:r>
    </w:p>
    <w:p w14:paraId="5C24C552" w14:textId="031AC7F6" w:rsidR="00960F1C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kiểm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thử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</w:p>
    <w:p w14:paraId="0C81500B" w14:textId="0225E6FA" w:rsidR="005325D6" w:rsidRPr="005325D6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mặt</w:t>
      </w:r>
      <w:proofErr w:type="spellEnd"/>
      <w:r w:rsidRPr="600741D7">
        <w:rPr>
          <w:i/>
          <w:iCs/>
        </w:rPr>
        <w:t xml:space="preserve"> chi </w:t>
      </w:r>
      <w:proofErr w:type="spellStart"/>
      <w:r w:rsidRPr="600741D7">
        <w:rPr>
          <w:i/>
          <w:iCs/>
        </w:rPr>
        <w:t>phí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hành</w:t>
      </w:r>
      <w:proofErr w:type="spellEnd"/>
      <w:r w:rsidRPr="600741D7">
        <w:rPr>
          <w:i/>
          <w:iCs/>
        </w:rPr>
        <w:t xml:space="preserve"> team,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>.</w:t>
      </w:r>
    </w:p>
    <w:p w14:paraId="19223475" w14:textId="1F7601BD" w:rsidR="00F16A81" w:rsidRDefault="00F16A81" w:rsidP="00F16A81">
      <w:pPr>
        <w:pStyle w:val="u1"/>
      </w:pPr>
      <w:bookmarkStart w:id="7" w:name="_Toc27737544"/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0ED02DFC" w14:textId="54A0CFB7" w:rsidR="00DE1B53" w:rsidRPr="00DE1B53" w:rsidRDefault="00344D7B" w:rsidP="00DE1B53">
      <w:pPr>
        <w:pStyle w:val="u2"/>
      </w:pPr>
      <w:bookmarkStart w:id="8" w:name="_Toc2773754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1E94B938" w14:textId="1781907E" w:rsidR="25B359ED" w:rsidRDefault="600741D7" w:rsidP="25B359ED">
      <w:r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D407E">
        <w:t>quảng</w:t>
      </w:r>
      <w:proofErr w:type="spellEnd"/>
      <w:r w:rsidR="008D407E">
        <w:t xml:space="preserve"> </w:t>
      </w:r>
      <w:proofErr w:type="spellStart"/>
      <w:r w:rsidR="008D407E">
        <w:t>bá</w:t>
      </w:r>
      <w:proofErr w:type="spellEnd"/>
      <w:r w:rsidR="008D407E">
        <w:t xml:space="preserve"> </w:t>
      </w:r>
      <w:proofErr w:type="spellStart"/>
      <w:r w:rsidR="008D407E">
        <w:t>sản</w:t>
      </w:r>
      <w:proofErr w:type="spellEnd"/>
      <w:r w:rsidR="008D407E">
        <w:t xml:space="preserve"> </w:t>
      </w:r>
      <w:proofErr w:type="spellStart"/>
      <w:r w:rsidR="008D407E">
        <w:t>phẩm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proofErr w:type="spellStart"/>
      <w:r w:rsidR="008D407E">
        <w:t>và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hàng</w:t>
      </w:r>
      <w:proofErr w:type="spellEnd"/>
      <w:r w:rsidR="008D407E">
        <w:t xml:space="preserve"> ( </w:t>
      </w:r>
      <w:proofErr w:type="spellStart"/>
      <w:r w:rsidR="008D407E">
        <w:t>thanh</w:t>
      </w:r>
      <w:proofErr w:type="spellEnd"/>
      <w:r w:rsidR="008D407E">
        <w:t xml:space="preserve"> </w:t>
      </w:r>
      <w:proofErr w:type="spellStart"/>
      <w:r w:rsidR="008D407E">
        <w:t>toán</w:t>
      </w:r>
      <w:proofErr w:type="spellEnd"/>
      <w:r w:rsidR="008D407E">
        <w:t xml:space="preserve">) </w:t>
      </w:r>
      <w:proofErr w:type="spellStart"/>
      <w:r w:rsidR="008D407E">
        <w:t>trực</w:t>
      </w:r>
      <w:proofErr w:type="spellEnd"/>
      <w:r w:rsidR="008D407E">
        <w:t xml:space="preserve"> </w:t>
      </w:r>
      <w:proofErr w:type="spellStart"/>
      <w:r w:rsidR="008D407E">
        <w:t>tiếp</w:t>
      </w:r>
      <w:proofErr w:type="spellEnd"/>
      <w:r w:rsidR="008D407E">
        <w:t xml:space="preserve"> qua </w:t>
      </w:r>
      <w:proofErr w:type="spellStart"/>
      <w:r w:rsidR="008D407E">
        <w:t>mạng</w:t>
      </w:r>
      <w:proofErr w:type="spellEnd"/>
      <w:r w:rsidR="008D407E">
        <w:t xml:space="preserve">. </w:t>
      </w:r>
    </w:p>
    <w:p w14:paraId="6090DD01" w14:textId="31009D82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</w:p>
    <w:p w14:paraId="62B05415" w14:textId="452E40A3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3C8FAAD" w14:textId="052002F8" w:rsidR="600741D7" w:rsidRDefault="600741D7" w:rsidP="600741D7">
      <w:r>
        <w:t>-</w:t>
      </w:r>
      <w:r w:rsidR="006F79E6">
        <w:t xml:space="preserve"> </w:t>
      </w:r>
      <w:proofErr w:type="spellStart"/>
      <w:r w:rsidR="006F79E6">
        <w:t>Hoạt</w:t>
      </w:r>
      <w:proofErr w:type="spellEnd"/>
      <w:r w:rsidR="006F79E6">
        <w:t xml:space="preserve"> </w:t>
      </w:r>
      <w:proofErr w:type="spellStart"/>
      <w:r w:rsidR="006F79E6">
        <w:t>động</w:t>
      </w:r>
      <w:proofErr w:type="spellEnd"/>
      <w:r w:rsidR="006F79E6">
        <w:t xml:space="preserve"> </w:t>
      </w:r>
      <w:proofErr w:type="spellStart"/>
      <w:r w:rsidR="006F79E6">
        <w:t>ổn</w:t>
      </w:r>
      <w:proofErr w:type="spellEnd"/>
      <w:r w:rsidR="006F79E6">
        <w:t xml:space="preserve"> </w:t>
      </w:r>
      <w:proofErr w:type="spellStart"/>
      <w:r w:rsidR="006F79E6">
        <w:t>định</w:t>
      </w:r>
      <w:proofErr w:type="spellEnd"/>
      <w:r w:rsidR="006F79E6">
        <w:t xml:space="preserve"> </w:t>
      </w:r>
      <w:proofErr w:type="spellStart"/>
      <w:r w:rsidR="006F79E6">
        <w:t>và</w:t>
      </w:r>
      <w:proofErr w:type="spellEnd"/>
      <w:r w:rsidR="006F79E6">
        <w:t xml:space="preserve"> </w:t>
      </w:r>
      <w:proofErr w:type="spellStart"/>
      <w:r w:rsidR="006F79E6">
        <w:t>bảo</w:t>
      </w:r>
      <w:proofErr w:type="spellEnd"/>
      <w:r w:rsidR="006F79E6">
        <w:t xml:space="preserve"> </w:t>
      </w:r>
      <w:proofErr w:type="spellStart"/>
      <w:r w:rsidR="006F79E6">
        <w:t>mật</w:t>
      </w:r>
      <w:proofErr w:type="spellEnd"/>
      <w:r>
        <w:t>.</w:t>
      </w:r>
    </w:p>
    <w:p w14:paraId="381EA821" w14:textId="30E06574" w:rsidR="006F79E6" w:rsidRDefault="006F79E6" w:rsidP="600741D7">
      <w:r>
        <w:t xml:space="preserve">-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</w:t>
      </w:r>
      <w:r w:rsidR="00F0054A">
        <w:t>ụng</w:t>
      </w:r>
      <w:proofErr w:type="spellEnd"/>
      <w:r w:rsidR="00F0054A">
        <w:t xml:space="preserve">. </w:t>
      </w:r>
    </w:p>
    <w:p w14:paraId="38388CA0" w14:textId="294C5C9D" w:rsidR="600741D7" w:rsidRDefault="600741D7" w:rsidP="600741D7"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 w:rsidR="008D407E">
        <w:t>tra</w:t>
      </w:r>
      <w:proofErr w:type="spellEnd"/>
      <w:r w:rsidR="008D407E">
        <w:t xml:space="preserve"> </w:t>
      </w:r>
      <w:proofErr w:type="spellStart"/>
      <w:r w:rsidR="008D407E">
        <w:t>cứu</w:t>
      </w:r>
      <w:proofErr w:type="spellEnd"/>
      <w:r w:rsidR="008D407E">
        <w:t xml:space="preserve">, </w:t>
      </w:r>
      <w:proofErr w:type="spellStart"/>
      <w:r w:rsidR="008D407E">
        <w:t>mua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8D407E">
        <w:t>website</w:t>
      </w:r>
      <w:r w:rsidR="00084A74">
        <w:t>.</w:t>
      </w:r>
    </w:p>
    <w:p w14:paraId="0D2D6649" w14:textId="09141E27" w:rsidR="00947316" w:rsidRDefault="600741D7" w:rsidP="00A9178E">
      <w:pPr>
        <w:pStyle w:val="u2"/>
      </w:pPr>
      <w:bookmarkStart w:id="9" w:name="_Toc2773754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9"/>
      <w:proofErr w:type="spellEnd"/>
    </w:p>
    <w:p w14:paraId="328F93A9" w14:textId="5AE8BB60" w:rsidR="600741D7" w:rsidRDefault="600741D7" w:rsidP="600741D7">
      <w:r>
        <w:t>-</w:t>
      </w:r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theo</w:t>
      </w:r>
      <w:proofErr w:type="spellEnd"/>
      <w:r w:rsidR="00C63A20">
        <w:t xml:space="preserve"> </w:t>
      </w:r>
      <w:proofErr w:type="spellStart"/>
      <w:r w:rsidR="00C63A20">
        <w:t>hình</w:t>
      </w:r>
      <w:proofErr w:type="spellEnd"/>
      <w:r w:rsidR="00C63A20">
        <w:t xml:space="preserve"> </w:t>
      </w:r>
      <w:proofErr w:type="spellStart"/>
      <w:r w:rsidR="00C63A20">
        <w:t>thức</w:t>
      </w:r>
      <w:proofErr w:type="spellEnd"/>
      <w:r w:rsidR="00C63A20">
        <w:t xml:space="preserve"> </w:t>
      </w:r>
      <w:proofErr w:type="spellStart"/>
      <w:r w:rsidR="00C63A20">
        <w:t>offiline</w:t>
      </w:r>
      <w:proofErr w:type="spellEnd"/>
      <w:r w:rsidR="00C63A20">
        <w:t xml:space="preserve"> </w:t>
      </w:r>
      <w:proofErr w:type="spellStart"/>
      <w:r w:rsidR="00C63A20">
        <w:t>tại</w:t>
      </w:r>
      <w:proofErr w:type="spellEnd"/>
      <w:r w:rsidR="00C63A20">
        <w:t xml:space="preserve"> </w:t>
      </w:r>
      <w:proofErr w:type="spellStart"/>
      <w:r w:rsidR="00C63A20">
        <w:t>cửa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</w:p>
    <w:p w14:paraId="29518DB6" w14:textId="150F14B5" w:rsidR="600741D7" w:rsidRDefault="600741D7" w:rsidP="600741D7">
      <w:r>
        <w:t xml:space="preserve">- </w:t>
      </w:r>
      <w:proofErr w:type="spellStart"/>
      <w:r w:rsidR="00C63A20">
        <w:t>Chưa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website </w:t>
      </w:r>
      <w:proofErr w:type="spellStart"/>
      <w:r w:rsidR="00C63A20">
        <w:t>để</w:t>
      </w:r>
      <w:proofErr w:type="spellEnd"/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trực</w:t>
      </w:r>
      <w:proofErr w:type="spellEnd"/>
      <w:r w:rsidR="00C63A20">
        <w:t xml:space="preserve"> </w:t>
      </w:r>
      <w:proofErr w:type="spellStart"/>
      <w:r w:rsidR="00C63A20">
        <w:t>tuyến</w:t>
      </w:r>
      <w:proofErr w:type="spellEnd"/>
    </w:p>
    <w:p w14:paraId="7188314F" w14:textId="6CABACFC" w:rsidR="00947316" w:rsidRDefault="600741D7" w:rsidP="00A9178E">
      <w:pPr>
        <w:pStyle w:val="u2"/>
      </w:pPr>
      <w:bookmarkStart w:id="10" w:name="_Toc2773754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23694039" w14:textId="13F8A8E2" w:rsidR="600741D7" w:rsidRDefault="600741D7" w:rsidP="600741D7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admin,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C63A20">
        <w:t>đơn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sản</w:t>
      </w:r>
      <w:proofErr w:type="spellEnd"/>
      <w:r w:rsidR="00C63A20">
        <w:t xml:space="preserve"> </w:t>
      </w:r>
      <w:proofErr w:type="spellStart"/>
      <w:r w:rsidR="00C63A20">
        <w:t>phẩm</w:t>
      </w:r>
      <w:proofErr w:type="spellEnd"/>
      <w:r w:rsidR="00C63A20">
        <w:t>.</w:t>
      </w:r>
    </w:p>
    <w:p w14:paraId="7CA77C20" w14:textId="7BFAC587" w:rsidR="600741D7" w:rsidRDefault="600741D7" w:rsidP="600741D7">
      <w:r>
        <w:t xml:space="preserve">- </w:t>
      </w:r>
      <w:proofErr w:type="spellStart"/>
      <w:r w:rsidR="00C63A20">
        <w:t>Người</w:t>
      </w:r>
      <w:proofErr w:type="spellEnd"/>
      <w:r w:rsidR="00C63A20">
        <w:t xml:space="preserve"> </w:t>
      </w:r>
      <w:proofErr w:type="spellStart"/>
      <w:r w:rsidR="00C63A20">
        <w:t>dùng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</w:t>
      </w:r>
      <w:proofErr w:type="spellStart"/>
      <w:r w:rsidR="00C63A20">
        <w:t>thể</w:t>
      </w:r>
      <w:proofErr w:type="spellEnd"/>
      <w:r w:rsidR="00C63A20">
        <w:t xml:space="preserve"> </w:t>
      </w:r>
      <w:proofErr w:type="spellStart"/>
      <w:r w:rsidR="00C63A20">
        <w:t>mua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và</w:t>
      </w:r>
      <w:proofErr w:type="spellEnd"/>
      <w:r w:rsidR="00C63A20">
        <w:t xml:space="preserve"> </w:t>
      </w:r>
      <w:proofErr w:type="spellStart"/>
      <w:r w:rsidR="00C63A20">
        <w:t>chỉnh</w:t>
      </w:r>
      <w:proofErr w:type="spellEnd"/>
      <w:r w:rsidR="00C63A20">
        <w:t xml:space="preserve"> </w:t>
      </w:r>
      <w:proofErr w:type="spellStart"/>
      <w:r w:rsidR="00C63A20">
        <w:t>sửa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cá</w:t>
      </w:r>
      <w:proofErr w:type="spellEnd"/>
      <w:r w:rsidR="00C63A20">
        <w:t xml:space="preserve"> </w:t>
      </w:r>
      <w:proofErr w:type="spellStart"/>
      <w:r w:rsidR="00C63A20">
        <w:t>nhân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các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về</w:t>
      </w:r>
      <w:proofErr w:type="spellEnd"/>
      <w:r w:rsidR="00C63A20">
        <w:t xml:space="preserve"> </w:t>
      </w:r>
      <w:proofErr w:type="spellStart"/>
      <w:r w:rsidR="00C63A20">
        <w:t>điện</w:t>
      </w:r>
      <w:proofErr w:type="spellEnd"/>
      <w:r w:rsidR="00C63A20">
        <w:t xml:space="preserve"> </w:t>
      </w:r>
      <w:proofErr w:type="spellStart"/>
      <w:r w:rsidR="00C63A20">
        <w:t>thoại</w:t>
      </w:r>
      <w:proofErr w:type="spellEnd"/>
      <w:r w:rsidR="00C63A20">
        <w:t xml:space="preserve">, tin </w:t>
      </w:r>
      <w:proofErr w:type="spellStart"/>
      <w:r w:rsidR="00C63A20">
        <w:t>tức</w:t>
      </w:r>
      <w:proofErr w:type="spellEnd"/>
      <w:r w:rsidR="00C63A20">
        <w:t>.</w:t>
      </w:r>
    </w:p>
    <w:p w14:paraId="1118375C" w14:textId="1B5DBC48" w:rsidR="00F3362F" w:rsidRPr="00947316" w:rsidRDefault="600741D7" w:rsidP="00A9178E">
      <w:pPr>
        <w:pStyle w:val="u2"/>
      </w:pPr>
      <w:bookmarkStart w:id="11" w:name="_Toc27737548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7B83C157" w14:textId="7083BA23" w:rsidR="00665852" w:rsidRDefault="600741D7" w:rsidP="600741D7">
      <w:r>
        <w:t xml:space="preserve">- </w:t>
      </w:r>
      <w:proofErr w:type="spellStart"/>
      <w:r w:rsidR="000F5380">
        <w:t>Dự</w:t>
      </w:r>
      <w:proofErr w:type="spellEnd"/>
      <w:r w:rsidR="000F5380">
        <w:t xml:space="preserve"> </w:t>
      </w:r>
      <w:proofErr w:type="spellStart"/>
      <w:r w:rsidR="000F5380">
        <w:t>án</w:t>
      </w:r>
      <w:proofErr w:type="spellEnd"/>
      <w:r w:rsidR="000F5380">
        <w:t xml:space="preserve"> </w:t>
      </w:r>
      <w:proofErr w:type="spellStart"/>
      <w:r w:rsidR="000F5380">
        <w:t>xây</w:t>
      </w:r>
      <w:proofErr w:type="spellEnd"/>
      <w:r w:rsidR="000F5380">
        <w:t xml:space="preserve"> </w:t>
      </w:r>
      <w:proofErr w:type="spellStart"/>
      <w:r w:rsidR="000F5380">
        <w:t>dựng</w:t>
      </w:r>
      <w:proofErr w:type="spellEnd"/>
      <w:r w:rsidR="000F5380">
        <w:t xml:space="preserve"> website </w:t>
      </w:r>
      <w:proofErr w:type="spellStart"/>
      <w:r w:rsidR="000F5380">
        <w:t>quảng</w:t>
      </w:r>
      <w:proofErr w:type="spellEnd"/>
      <w:r w:rsidR="000F5380">
        <w:t xml:space="preserve"> </w:t>
      </w:r>
      <w:proofErr w:type="spellStart"/>
      <w:r w:rsidR="000F5380">
        <w:t>bá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và</w:t>
      </w:r>
      <w:proofErr w:type="spellEnd"/>
      <w:r w:rsidR="000F5380">
        <w:t xml:space="preserve"> </w:t>
      </w:r>
      <w:proofErr w:type="spellStart"/>
      <w:r w:rsidR="000F5380">
        <w:t>bán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trực</w:t>
      </w:r>
      <w:proofErr w:type="spellEnd"/>
      <w:r w:rsidR="000F5380">
        <w:t xml:space="preserve"> </w:t>
      </w:r>
      <w:proofErr w:type="spellStart"/>
      <w:r w:rsidR="000F5380">
        <w:t>tuyến</w:t>
      </w:r>
      <w:proofErr w:type="spellEnd"/>
      <w:r w:rsidR="000F5380">
        <w:t xml:space="preserve"> </w:t>
      </w:r>
      <w:proofErr w:type="spellStart"/>
      <w:r w:rsidR="000F5380">
        <w:t>cho</w:t>
      </w:r>
      <w:proofErr w:type="spellEnd"/>
      <w:r w:rsidR="000F5380">
        <w:t xml:space="preserve"> </w:t>
      </w:r>
      <w:proofErr w:type="spellStart"/>
      <w:r w:rsidR="000F5380">
        <w:t>khách</w:t>
      </w:r>
      <w:proofErr w:type="spellEnd"/>
      <w:r w:rsidR="000F5380">
        <w:t xml:space="preserve"> </w:t>
      </w:r>
      <w:proofErr w:type="spellStart"/>
      <w:r w:rsidR="000F5380">
        <w:t>hàng</w:t>
      </w:r>
      <w:proofErr w:type="spellEnd"/>
      <w:r w:rsidR="000F5380">
        <w:t xml:space="preserve"> </w:t>
      </w:r>
      <w:proofErr w:type="spellStart"/>
      <w:r w:rsidR="000F5380">
        <w:t>thông</w:t>
      </w:r>
      <w:proofErr w:type="spellEnd"/>
      <w:r w:rsidR="000F5380">
        <w:t xml:space="preserve"> qua Internet</w:t>
      </w:r>
      <w:r w:rsidR="00C33C46">
        <w:t>.</w:t>
      </w:r>
    </w:p>
    <w:p w14:paraId="3434181F" w14:textId="0888D0C5" w:rsidR="600741D7" w:rsidRDefault="600741D7" w:rsidP="600741D7">
      <w:r>
        <w:t xml:space="preserve">- </w:t>
      </w:r>
      <w:r w:rsidR="00665852">
        <w:t>Website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0D69D3">
        <w:t>sử</w:t>
      </w:r>
      <w:proofErr w:type="spellEnd"/>
      <w:r w:rsidR="000D69D3">
        <w:t xml:space="preserve"> </w:t>
      </w:r>
      <w:proofErr w:type="spellStart"/>
      <w:r w:rsidR="000D69D3">
        <w:t>dụng</w:t>
      </w:r>
      <w:proofErr w:type="spellEnd"/>
      <w:r w:rsidR="000D69D3">
        <w:t xml:space="preserve"> </w:t>
      </w:r>
      <w:proofErr w:type="spellStart"/>
      <w:r w:rsidR="000D69D3">
        <w:t>cho</w:t>
      </w:r>
      <w:proofErr w:type="spellEnd"/>
      <w:r w:rsidR="000D69D3">
        <w:t xml:space="preserve"> </w:t>
      </w:r>
      <w:proofErr w:type="spellStart"/>
      <w:r w:rsidR="000D69D3">
        <w:t>riêng</w:t>
      </w:r>
      <w:proofErr w:type="spellEnd"/>
      <w:r w:rsidR="000D69D3">
        <w:t xml:space="preserve"> </w:t>
      </w:r>
      <w:proofErr w:type="spellStart"/>
      <w:r w:rsidR="000D69D3">
        <w:t>các</w:t>
      </w:r>
      <w:proofErr w:type="spellEnd"/>
      <w:r w:rsidR="000D69D3">
        <w:t xml:space="preserve"> </w:t>
      </w:r>
      <w:proofErr w:type="spellStart"/>
      <w:r w:rsidR="000D69D3">
        <w:t>cửa</w:t>
      </w:r>
      <w:proofErr w:type="spellEnd"/>
      <w:r w:rsidR="000D69D3">
        <w:t xml:space="preserve"> </w:t>
      </w:r>
      <w:proofErr w:type="spellStart"/>
      <w:r w:rsidR="000D69D3">
        <w:t>hàng</w:t>
      </w:r>
      <w:proofErr w:type="spellEnd"/>
      <w:r w:rsidR="000D69D3">
        <w:t xml:space="preserve"> </w:t>
      </w:r>
      <w:proofErr w:type="spellStart"/>
      <w:r w:rsidR="000D69D3">
        <w:t>và</w:t>
      </w:r>
      <w:proofErr w:type="spellEnd"/>
      <w:r w:rsidR="000D69D3">
        <w:t xml:space="preserve"> </w:t>
      </w:r>
      <w:proofErr w:type="spellStart"/>
      <w:r w:rsidR="000D69D3">
        <w:t>hệ</w:t>
      </w:r>
      <w:proofErr w:type="spellEnd"/>
      <w:r w:rsidR="000D69D3">
        <w:t xml:space="preserve"> </w:t>
      </w:r>
      <w:proofErr w:type="spellStart"/>
      <w:r w:rsidR="000D69D3">
        <w:t>thống</w:t>
      </w:r>
      <w:proofErr w:type="spellEnd"/>
      <w:r w:rsidR="000D69D3">
        <w:t xml:space="preserve"> </w:t>
      </w:r>
      <w:proofErr w:type="spellStart"/>
      <w:r w:rsidR="000D69D3">
        <w:t>của</w:t>
      </w:r>
      <w:proofErr w:type="spellEnd"/>
      <w:r w:rsidR="000D69D3">
        <w:t xml:space="preserve"> </w:t>
      </w:r>
      <w:proofErr w:type="spellStart"/>
      <w:r w:rsidR="000D69D3">
        <w:t>MobileCity</w:t>
      </w:r>
      <w:proofErr w:type="spellEnd"/>
      <w:r w:rsidR="00C33C46">
        <w:t>.</w:t>
      </w:r>
    </w:p>
    <w:p w14:paraId="51906836" w14:textId="543D8E3B" w:rsidR="00802E21" w:rsidRDefault="00802E21" w:rsidP="00F16A81">
      <w:pPr>
        <w:pStyle w:val="u1"/>
      </w:pPr>
      <w:bookmarkStart w:id="12" w:name="_Toc27737549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58864480" w14:textId="129214C2" w:rsidR="004E15F3" w:rsidRDefault="00802E21" w:rsidP="004E15F3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nội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bộ</w:t>
      </w:r>
      <w:proofErr w:type="spellEnd"/>
      <w:r w:rsidR="34CF2090" w:rsidRPr="7929E74A">
        <w:rPr>
          <w:rFonts w:ascii="Arial" w:eastAsia="Arial" w:hAnsi="Arial" w:cs="Arial"/>
          <w:b/>
          <w:i/>
        </w:rPr>
        <w:t>:</w:t>
      </w:r>
    </w:p>
    <w:p w14:paraId="7688FB96" w14:textId="0810C6D5" w:rsidR="18703B84" w:rsidRDefault="600741D7" w:rsidP="00CF644E">
      <w:pPr>
        <w:pStyle w:val="oancuaDanhsach"/>
        <w:numPr>
          <w:ilvl w:val="0"/>
          <w:numId w:val="10"/>
        </w:numPr>
        <w:rPr>
          <w:b/>
          <w:bCs/>
          <w:i/>
          <w:iCs/>
        </w:rPr>
      </w:pP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dự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án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làm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được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ý </w:t>
      </w:r>
      <w:proofErr w:type="spellStart"/>
      <w:r w:rsidRPr="600741D7">
        <w:rPr>
          <w:i/>
          <w:iCs/>
        </w:rPr>
        <w:t>kiến</w:t>
      </w:r>
      <w:proofErr w:type="spellEnd"/>
      <w:r w:rsidRPr="600741D7">
        <w:rPr>
          <w:i/>
          <w:iCs/>
        </w:rPr>
        <w:t xml:space="preserve"> , </w:t>
      </w:r>
      <w:proofErr w:type="spellStart"/>
      <w:r w:rsidRPr="600741D7">
        <w:rPr>
          <w:i/>
          <w:iCs/>
        </w:rPr>
        <w:t>thời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gian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10</w:t>
      </w:r>
      <w:r w:rsidRPr="600741D7">
        <w:rPr>
          <w:i/>
          <w:iCs/>
        </w:rPr>
        <w:t xml:space="preserve">h </w:t>
      </w:r>
      <w:proofErr w:type="spellStart"/>
      <w:r w:rsidRPr="600741D7">
        <w:rPr>
          <w:i/>
          <w:iCs/>
        </w:rPr>
        <w:t>sáng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6</w:t>
      </w:r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thêm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buổi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quyết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định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lại</w:t>
      </w:r>
      <w:proofErr w:type="spellEnd"/>
      <w:r w:rsidRPr="600741D7">
        <w:rPr>
          <w:i/>
          <w:iCs/>
        </w:rPr>
        <w:t>).</w:t>
      </w:r>
    </w:p>
    <w:p w14:paraId="0AAF250E" w14:textId="7C2D36BD" w:rsidR="00596CA3" w:rsidRPr="00802E21" w:rsidRDefault="00802E21" w:rsidP="001A3854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với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khách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hàng</w:t>
      </w:r>
      <w:proofErr w:type="spellEnd"/>
    </w:p>
    <w:p w14:paraId="47358EF6" w14:textId="3E8A6F33" w:rsidR="00596CA3" w:rsidRPr="00596CA3" w:rsidRDefault="600741D7" w:rsidP="00596CA3">
      <w:pPr>
        <w:pStyle w:val="oancuaDanhsach"/>
        <w:numPr>
          <w:ilvl w:val="0"/>
          <w:numId w:val="10"/>
        </w:numPr>
        <w:rPr>
          <w:i/>
          <w:iCs/>
        </w:rPr>
      </w:pPr>
      <w:proofErr w:type="spellStart"/>
      <w:r w:rsidRPr="600741D7">
        <w:rPr>
          <w:i/>
          <w:iCs/>
        </w:rPr>
        <w:t>Lên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video call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="00666D38">
        <w:rPr>
          <w:i/>
          <w:iCs/>
        </w:rPr>
        <w:t xml:space="preserve"> ( qua Skype )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mỗi</w:t>
      </w:r>
      <w:proofErr w:type="spellEnd"/>
      <w:r w:rsidRPr="600741D7">
        <w:rPr>
          <w:i/>
          <w:iCs/>
        </w:rPr>
        <w:t xml:space="preserve"> 4h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6(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muốn</w:t>
      </w:r>
      <w:proofErr w:type="spellEnd"/>
      <w:r w:rsidRPr="600741D7">
        <w:rPr>
          <w:i/>
          <w:iCs/>
        </w:rPr>
        <w:t>).</w:t>
      </w:r>
    </w:p>
    <w:p w14:paraId="47C007D4" w14:textId="3E5D1A46" w:rsidR="172CB00E" w:rsidRDefault="600741D7" w:rsidP="00CF644E">
      <w:pPr>
        <w:pStyle w:val="oancuaDanhsach"/>
        <w:numPr>
          <w:ilvl w:val="0"/>
          <w:numId w:val="9"/>
        </w:numPr>
        <w:rPr>
          <w:i/>
          <w:iCs/>
        </w:rPr>
      </w:pPr>
      <w:proofErr w:type="spellStart"/>
      <w:r w:rsidRPr="600741D7">
        <w:rPr>
          <w:i/>
          <w:iCs/>
        </w:rPr>
        <w:t>Luôn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chuẩn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bị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nói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giờ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lỗi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sửa</w:t>
      </w:r>
      <w:proofErr w:type="spellEnd"/>
      <w:r w:rsidRPr="600741D7">
        <w:rPr>
          <w:i/>
          <w:iCs/>
        </w:rPr>
        <w:t xml:space="preserve">), </w:t>
      </w:r>
      <w:proofErr w:type="spellStart"/>
      <w:r w:rsidRPr="600741D7">
        <w:rPr>
          <w:i/>
          <w:iCs/>
        </w:rPr>
        <w:t>thông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thành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hoặc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tránh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hợp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xuyên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cách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đó</w:t>
      </w:r>
      <w:proofErr w:type="spellEnd"/>
    </w:p>
    <w:p w14:paraId="201D3D5C" w14:textId="571BF035" w:rsidR="00E31DB9" w:rsidRDefault="00E31DB9" w:rsidP="00F16A81">
      <w:pPr>
        <w:pStyle w:val="u1"/>
      </w:pPr>
      <w:bookmarkStart w:id="13" w:name="_Toc27737550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3"/>
      <w:proofErr w:type="spellEnd"/>
    </w:p>
    <w:p w14:paraId="486E4519" w14:textId="6B9C9826" w:rsidR="00464FA9" w:rsidRDefault="00464FA9" w:rsidP="00E31DB9">
      <w:pPr>
        <w:pStyle w:val="u2"/>
      </w:pPr>
      <w:bookmarkStart w:id="14" w:name="_Toc2773755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7185C969" w14:textId="6B2EE636" w:rsidR="00047055" w:rsidRPr="00047055" w:rsidRDefault="7929E74A" w:rsidP="00047055">
      <w:pPr>
        <w:rPr>
          <w:b/>
          <w:bCs/>
          <w:i/>
          <w:iCs/>
        </w:rPr>
      </w:pPr>
      <w:proofErr w:type="spellStart"/>
      <w:r w:rsidRPr="7929E74A">
        <w:rPr>
          <w:b/>
          <w:bCs/>
          <w:i/>
          <w:iCs/>
        </w:rPr>
        <w:t>Tính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năng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của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dự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án</w:t>
      </w:r>
      <w:proofErr w:type="spellEnd"/>
      <w:r w:rsidRPr="7929E74A">
        <w:rPr>
          <w:b/>
          <w:bCs/>
          <w:i/>
          <w:iCs/>
        </w:rPr>
        <w:t>:</w:t>
      </w:r>
    </w:p>
    <w:p w14:paraId="51A53415" w14:textId="39165B6B" w:rsidR="008E78E5" w:rsidRPr="0075588C" w:rsidRDefault="03BD998D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591F98A6">
        <w:rPr>
          <w:rFonts w:ascii="Arial" w:eastAsia="Arial" w:hAnsi="Arial" w:cs="Arial"/>
          <w:i/>
        </w:rPr>
        <w:t>Đăng</w:t>
      </w:r>
      <w:proofErr w:type="spellEnd"/>
      <w:r w:rsidRPr="591F98A6">
        <w:rPr>
          <w:rFonts w:ascii="Arial" w:eastAsia="Arial" w:hAnsi="Arial" w:cs="Arial"/>
          <w:i/>
        </w:rPr>
        <w:t xml:space="preserve"> </w:t>
      </w:r>
      <w:proofErr w:type="spellStart"/>
      <w:r w:rsidRPr="591F98A6">
        <w:rPr>
          <w:rFonts w:ascii="Arial" w:eastAsia="Arial" w:hAnsi="Arial" w:cs="Arial"/>
          <w:i/>
        </w:rPr>
        <w:t>nhập</w:t>
      </w:r>
      <w:proofErr w:type="spellEnd"/>
      <w:r w:rsidRPr="591F98A6">
        <w:rPr>
          <w:rFonts w:ascii="Arial" w:eastAsia="Arial" w:hAnsi="Arial" w:cs="Arial"/>
          <w:i/>
        </w:rPr>
        <w:t xml:space="preserve">, </w:t>
      </w:r>
      <w:proofErr w:type="spellStart"/>
      <w:r w:rsidR="47EAE3D9" w:rsidRPr="591F98A6">
        <w:rPr>
          <w:rFonts w:ascii="Arial" w:eastAsia="Arial" w:hAnsi="Arial" w:cs="Arial"/>
          <w:i/>
        </w:rPr>
        <w:t>đăng</w:t>
      </w:r>
      <w:proofErr w:type="spellEnd"/>
      <w:r w:rsidR="47EAE3D9" w:rsidRPr="591F98A6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ký</w:t>
      </w:r>
      <w:proofErr w:type="spellEnd"/>
      <w:r w:rsidR="00E96F6B">
        <w:rPr>
          <w:rFonts w:ascii="Arial" w:eastAsia="Arial" w:hAnsi="Arial" w:cs="Arial"/>
          <w:i/>
        </w:rPr>
        <w:t xml:space="preserve">, </w:t>
      </w:r>
      <w:proofErr w:type="spellStart"/>
      <w:r w:rsidR="00E96F6B">
        <w:rPr>
          <w:rFonts w:ascii="Arial" w:eastAsia="Arial" w:hAnsi="Arial" w:cs="Arial"/>
          <w:i/>
        </w:rPr>
        <w:t>đăng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xuất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r w:rsidR="70C07D3F" w:rsidRPr="70C07D3F">
        <w:rPr>
          <w:rFonts w:ascii="Arial" w:eastAsia="Arial" w:hAnsi="Arial" w:cs="Arial"/>
          <w:i/>
          <w:iCs/>
        </w:rPr>
        <w:t>.</w:t>
      </w:r>
    </w:p>
    <w:p w14:paraId="29BDF203" w14:textId="0FC5F5BA" w:rsidR="0075588C" w:rsidRPr="008E78E5" w:rsidRDefault="0075588C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thông</w:t>
      </w:r>
      <w:proofErr w:type="spellEnd"/>
      <w:r>
        <w:rPr>
          <w:rFonts w:ascii="Arial" w:eastAsia="Arial" w:hAnsi="Arial" w:cs="Arial"/>
          <w:i/>
          <w:iCs/>
        </w:rPr>
        <w:t xml:space="preserve"> tin </w:t>
      </w:r>
      <w:proofErr w:type="spellStart"/>
      <w:r>
        <w:rPr>
          <w:rFonts w:ascii="Arial" w:eastAsia="Arial" w:hAnsi="Arial" w:cs="Arial"/>
          <w:i/>
          <w:iCs/>
        </w:rPr>
        <w:t>cá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nhân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</w:t>
      </w:r>
      <w:proofErr w:type="spellStart"/>
      <w:r w:rsidR="00C63A20">
        <w:rPr>
          <w:rFonts w:ascii="Arial" w:eastAsia="Arial" w:hAnsi="Arial" w:cs="Arial"/>
          <w:i/>
          <w:iCs/>
        </w:rPr>
        <w:t>người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spellStart"/>
      <w:r w:rsidR="00C63A20"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62957FC7" w14:textId="5F879502" w:rsidR="00666D38" w:rsidRPr="00E96F6B" w:rsidRDefault="00596CA3" w:rsidP="00E96F6B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Mua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( </w:t>
      </w:r>
      <w:proofErr w:type="spellStart"/>
      <w:r w:rsidR="00E96F6B">
        <w:rPr>
          <w:rFonts w:ascii="Arial" w:eastAsia="Arial" w:hAnsi="Arial" w:cs="Arial"/>
          <w:i/>
          <w:iCs/>
        </w:rPr>
        <w:t>người</w:t>
      </w:r>
      <w:proofErr w:type="spellEnd"/>
      <w:r w:rsidR="00E96F6B">
        <w:rPr>
          <w:rFonts w:ascii="Arial" w:eastAsia="Arial" w:hAnsi="Arial" w:cs="Arial"/>
          <w:i/>
          <w:iCs/>
        </w:rPr>
        <w:t xml:space="preserve"> </w:t>
      </w:r>
      <w:proofErr w:type="spellStart"/>
      <w:r w:rsidR="00E96F6B">
        <w:rPr>
          <w:rFonts w:ascii="Arial" w:eastAsia="Arial" w:hAnsi="Arial" w:cs="Arial"/>
          <w:i/>
          <w:iCs/>
        </w:rPr>
        <w:t>dùng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).</w:t>
      </w:r>
    </w:p>
    <w:p w14:paraId="061B80A7" w14:textId="537937AB" w:rsidR="00E360D6" w:rsidRPr="00E360D6" w:rsidRDefault="00666D38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đơn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>
        <w:rPr>
          <w:rFonts w:ascii="Arial" w:eastAsia="Arial" w:hAnsi="Arial" w:cs="Arial"/>
          <w:i/>
          <w:iCs/>
        </w:rPr>
        <w:t>.</w:t>
      </w:r>
    </w:p>
    <w:p w14:paraId="3AA5CCBB" w14:textId="31DCC55C" w:rsidR="00E360D6" w:rsidRPr="00596CA3" w:rsidRDefault="00E360D6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sản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phẩm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21C24AB2" w14:textId="3F787AAF" w:rsidR="00596CA3" w:rsidRPr="00E360D6" w:rsidRDefault="00596CA3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người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7BAAB606" w14:textId="5EA319C7" w:rsidR="00B34199" w:rsidRDefault="600741D7" w:rsidP="00B34199">
      <w:pPr>
        <w:pStyle w:val="u2"/>
      </w:pPr>
      <w:bookmarkStart w:id="15" w:name="_Toc27737552"/>
      <w:r>
        <w:t>Work Breakdown Structure</w:t>
      </w:r>
      <w:bookmarkEnd w:id="15"/>
    </w:p>
    <w:p w14:paraId="669F899E" w14:textId="5BB87608" w:rsidR="600741D7" w:rsidRDefault="00B15B42" w:rsidP="600741D7">
      <w:r>
        <w:rPr>
          <w:noProof/>
        </w:rPr>
        <w:drawing>
          <wp:inline distT="0" distB="0" distL="0" distR="0" wp14:anchorId="4E94E7D3" wp14:editId="2547D16D">
            <wp:extent cx="5575300" cy="256159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b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D16" w14:textId="7C752AC3" w:rsidR="002814C8" w:rsidRDefault="600741D7" w:rsidP="00E31DB9">
      <w:pPr>
        <w:pStyle w:val="u2"/>
      </w:pPr>
      <w:bookmarkStart w:id="16" w:name="_Toc2773755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73D257B2" w14:textId="2A5131C7" w:rsidR="600741D7" w:rsidRDefault="600741D7" w:rsidP="600741D7">
      <w:pPr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Thời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gian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làm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dự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án</w:t>
      </w:r>
      <w:proofErr w:type="spellEnd"/>
      <w:r w:rsidRPr="600741D7">
        <w:rPr>
          <w:rFonts w:ascii="Arial" w:eastAsia="Arial" w:hAnsi="Arial" w:cs="Arial"/>
          <w:b/>
          <w:bCs/>
        </w:rPr>
        <w:t>:</w:t>
      </w:r>
      <w:r w:rsidRPr="600741D7">
        <w:rPr>
          <w:rFonts w:ascii="Arial" w:eastAsia="Arial" w:hAnsi="Arial" w:cs="Arial"/>
        </w:rPr>
        <w:t xml:space="preserve"> </w:t>
      </w:r>
      <w:r w:rsidR="00E360D6">
        <w:rPr>
          <w:rFonts w:ascii="Arial" w:eastAsia="Arial" w:hAnsi="Arial" w:cs="Arial"/>
        </w:rPr>
        <w:t>3</w:t>
      </w:r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>.</w:t>
      </w:r>
    </w:p>
    <w:p w14:paraId="33628FB7" w14:textId="77777777" w:rsidR="00D466C7" w:rsidRDefault="600741D7" w:rsidP="00E31DB9">
      <w:pPr>
        <w:pStyle w:val="u2"/>
      </w:pPr>
      <w:bookmarkStart w:id="17" w:name="_Toc2773755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4D71E123" w14:textId="39205088" w:rsidR="00D466C7" w:rsidRPr="00D466C7" w:rsidRDefault="600741D7" w:rsidP="600741D7">
      <w:pPr>
        <w:ind w:left="360"/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Rủi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ro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có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thể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xảy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ra:</w:t>
      </w:r>
      <w:r w:rsidRPr="600741D7">
        <w:rPr>
          <w:rFonts w:ascii="Arial" w:eastAsia="Arial" w:hAnsi="Arial" w:cs="Arial"/>
        </w:rPr>
        <w:t xml:space="preserve"> </w:t>
      </w:r>
    </w:p>
    <w:p w14:paraId="75BBC988" w14:textId="4E3EE195" w:rsidR="00D466C7" w:rsidRPr="00D466C7" w:rsidRDefault="600741D7" w:rsidP="600741D7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thời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gian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làm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lên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đến</w:t>
      </w:r>
      <w:proofErr w:type="spellEnd"/>
      <w:r w:rsidRPr="600741D7">
        <w:rPr>
          <w:rFonts w:ascii="Arial" w:eastAsia="Arial" w:hAnsi="Arial" w:cs="Arial"/>
        </w:rPr>
        <w:t xml:space="preserve"> </w:t>
      </w:r>
      <w:r w:rsidR="00084A74">
        <w:rPr>
          <w:rFonts w:ascii="Arial" w:eastAsia="Arial" w:hAnsi="Arial" w:cs="Arial"/>
        </w:rPr>
        <w:t xml:space="preserve">6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chi </w:t>
      </w:r>
      <w:proofErr w:type="spellStart"/>
      <w:r w:rsidRPr="600741D7">
        <w:rPr>
          <w:rFonts w:ascii="Arial" w:eastAsia="Arial" w:hAnsi="Arial" w:cs="Arial"/>
        </w:rPr>
        <w:t>phí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="00836A9D">
        <w:rPr>
          <w:rFonts w:ascii="Arial" w:eastAsia="Arial" w:hAnsi="Arial" w:cs="Arial"/>
        </w:rPr>
        <w:t xml:space="preserve"> </w:t>
      </w:r>
      <w:r w:rsidRPr="600741D7">
        <w:rPr>
          <w:rFonts w:ascii="Arial" w:eastAsia="Arial" w:hAnsi="Arial" w:cs="Arial"/>
        </w:rPr>
        <w:t>.</w:t>
      </w:r>
    </w:p>
    <w:p w14:paraId="3AB8023E" w14:textId="3E834D72" w:rsidR="00C33C46" w:rsidRPr="000F5380" w:rsidRDefault="600741D7" w:rsidP="00C33C46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khách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hàng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nguyện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vọng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chức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và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không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muốn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trả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tiền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r w:rsidRPr="600741D7">
        <w:rPr>
          <w:rFonts w:ascii="Arial" w:eastAsia="Arial" w:hAnsi="Arial" w:cs="Arial"/>
        </w:rPr>
        <w:t xml:space="preserve">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="00FD308E">
        <w:rPr>
          <w:rFonts w:ascii="Arial" w:eastAsia="Arial" w:hAnsi="Arial" w:cs="Arial"/>
        </w:rPr>
        <w:t xml:space="preserve"> .</w:t>
      </w:r>
    </w:p>
    <w:p w14:paraId="351D32F9" w14:textId="77777777" w:rsidR="000F5380" w:rsidRDefault="000F5380" w:rsidP="000F5380">
      <w:pPr>
        <w:pStyle w:val="oancuaDanhsach"/>
        <w:ind w:left="720"/>
        <w:jc w:val="left"/>
      </w:pPr>
    </w:p>
    <w:p w14:paraId="5532CC94" w14:textId="4F7211A5" w:rsidR="00E31DB9" w:rsidRDefault="00E31DB9" w:rsidP="00E31DB9">
      <w:pPr>
        <w:pStyle w:val="u1"/>
      </w:pPr>
      <w:bookmarkStart w:id="18" w:name="_Toc2773755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04AA8637" w14:textId="36BA81D4" w:rsidR="003E6A70" w:rsidRDefault="600741D7" w:rsidP="600741D7">
      <w:pPr>
        <w:rPr>
          <w:rFonts w:ascii="Arial" w:eastAsia="Arial" w:hAnsi="Arial" w:cs="Arial"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phát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triển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và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kiểm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>:</w:t>
      </w:r>
      <w:r w:rsidRPr="600741D7">
        <w:rPr>
          <w:rFonts w:ascii="Arial" w:eastAsia="Arial" w:hAnsi="Arial" w:cs="Arial"/>
          <w:i/>
          <w:iCs/>
        </w:rPr>
        <w:t xml:space="preserve"> 100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B12B085" w14:textId="70BF0E55" w:rsidR="003E6A70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vận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lý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chính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15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150ECCDC" w14:textId="320F89F3" w:rsidR="003C2146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doanh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cáo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tiếp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thị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78C2CD0" w14:textId="2114E611" w:rsidR="00D65A38" w:rsidRDefault="00D65A38" w:rsidP="00D65A38">
      <w:pPr>
        <w:pStyle w:val="u1"/>
      </w:pPr>
      <w:bookmarkStart w:id="19" w:name="_Toc27737556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32007B6F" w14:textId="58B086E9" w:rsidR="00D65A38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code: </w:t>
      </w:r>
      <w:proofErr w:type="spellStart"/>
      <w:r w:rsidRPr="600741D7">
        <w:rPr>
          <w:rFonts w:ascii="Arial" w:eastAsia="Arial" w:hAnsi="Arial" w:cs="Arial"/>
          <w:i/>
          <w:iCs/>
        </w:rPr>
        <w:t>khoảng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15,000 </w:t>
      </w:r>
      <w:proofErr w:type="spellStart"/>
      <w:r w:rsidRPr="600741D7">
        <w:rPr>
          <w:rFonts w:ascii="Arial" w:eastAsia="Arial" w:hAnsi="Arial" w:cs="Arial"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code.</w:t>
      </w:r>
    </w:p>
    <w:p w14:paraId="49FE857A" w14:textId="222305F4" w:rsidR="00FF6F60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testcase : </w:t>
      </w:r>
      <w:r w:rsidRPr="600741D7">
        <w:rPr>
          <w:rFonts w:ascii="Arial" w:eastAsia="Arial" w:hAnsi="Arial" w:cs="Arial"/>
          <w:i/>
          <w:iCs/>
        </w:rPr>
        <w:t>100 testcase.</w:t>
      </w:r>
    </w:p>
    <w:p w14:paraId="22C571DC" w14:textId="68FAC6CA" w:rsidR="00AE641A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comment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trên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mỗi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Kloc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: </w:t>
      </w:r>
      <w:r w:rsidRPr="600741D7">
        <w:rPr>
          <w:rFonts w:ascii="Arial" w:eastAsia="Arial" w:hAnsi="Arial" w:cs="Arial"/>
          <w:i/>
          <w:iCs/>
          <w:lang w:val="fr-FR"/>
        </w:rPr>
        <w:t xml:space="preserve">5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comments</w:t>
      </w:r>
      <w:proofErr w:type="spellEnd"/>
      <w:r w:rsidRPr="600741D7">
        <w:rPr>
          <w:rFonts w:ascii="Arial" w:eastAsia="Arial" w:hAnsi="Arial" w:cs="Arial"/>
          <w:i/>
          <w:iCs/>
          <w:lang w:val="fr-FR"/>
        </w:rPr>
        <w:t xml:space="preserve">/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Kloc</w:t>
      </w:r>
      <w:proofErr w:type="spellEnd"/>
    </w:p>
    <w:p w14:paraId="2715EB7B" w14:textId="4BA35A27" w:rsidR="009D5FF7" w:rsidRPr="009D5FF7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về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unit test, automation test: </w:t>
      </w:r>
      <w:r w:rsidRPr="600741D7">
        <w:rPr>
          <w:rFonts w:ascii="Arial" w:eastAsia="Arial" w:hAnsi="Arial" w:cs="Arial"/>
          <w:i/>
          <w:iCs/>
          <w:lang w:val="fr-FR"/>
        </w:rPr>
        <w:t>15.</w:t>
      </w:r>
    </w:p>
    <w:p w14:paraId="6C4B20CD" w14:textId="46A1E73E" w:rsidR="00DE0787" w:rsidRDefault="00DE0787" w:rsidP="00DE0787">
      <w:pPr>
        <w:pStyle w:val="u1"/>
      </w:pPr>
      <w:bookmarkStart w:id="20" w:name="_Toc27737557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4870C85E" w14:textId="3D36330B" w:rsidR="003F1120" w:rsidRDefault="003F1120" w:rsidP="003F1120">
      <w:pPr>
        <w:pStyle w:val="u2"/>
        <w:rPr>
          <w:lang w:eastAsia="en-US" w:bidi="ar-SA"/>
        </w:rPr>
      </w:pPr>
      <w:bookmarkStart w:id="21" w:name="_Toc27737558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1"/>
      <w:proofErr w:type="spellEnd"/>
    </w:p>
    <w:p w14:paraId="6350EEEE" w14:textId="7582C3BD" w:rsidR="00C34DE0" w:rsidRPr="00C34DE0" w:rsidRDefault="00C34DE0" w:rsidP="00C34DE0">
      <w:pPr>
        <w:rPr>
          <w:lang w:eastAsia="en-US" w:bidi="ar-SA"/>
        </w:rPr>
      </w:pPr>
      <w:proofErr w:type="spellStart"/>
      <w:r>
        <w:rPr>
          <w:lang w:eastAsia="en-US" w:bidi="ar-SA"/>
        </w:rPr>
        <w:t>Không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mô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hình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tích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hợp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cứng</w:t>
      </w:r>
      <w:proofErr w:type="spellEnd"/>
      <w:r w:rsidR="00875734">
        <w:rPr>
          <w:lang w:eastAsia="en-US" w:bidi="ar-SA"/>
        </w:rPr>
        <w:t>/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mềm</w:t>
      </w:r>
      <w:proofErr w:type="spellEnd"/>
      <w:r w:rsidR="00875734">
        <w:rPr>
          <w:lang w:eastAsia="en-US" w:bidi="ar-SA"/>
        </w:rPr>
        <w:t>.</w:t>
      </w:r>
    </w:p>
    <w:p w14:paraId="29C398E3" w14:textId="77777777" w:rsidR="003F1120" w:rsidRPr="003F1120" w:rsidRDefault="600741D7" w:rsidP="003F1120">
      <w:pPr>
        <w:pStyle w:val="u2"/>
        <w:rPr>
          <w:lang w:eastAsia="en-US" w:bidi="ar-SA"/>
        </w:rPr>
      </w:pPr>
      <w:bookmarkStart w:id="22" w:name="_Toc27737559"/>
      <w:proofErr w:type="spellStart"/>
      <w:r w:rsidRPr="600741D7">
        <w:rPr>
          <w:lang w:eastAsia="en-US" w:bidi="ar-SA"/>
        </w:rPr>
        <w:t>Giao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diện</w:t>
      </w:r>
      <w:bookmarkEnd w:id="22"/>
      <w:proofErr w:type="spellEnd"/>
    </w:p>
    <w:p w14:paraId="37AF9580" w14:textId="40E1027F" w:rsidR="600741D7" w:rsidRDefault="00771273" w:rsidP="600741D7">
      <w:pPr>
        <w:rPr>
          <w:lang w:eastAsia="en-US" w:bidi="ar-SA"/>
        </w:rPr>
      </w:pPr>
      <w:r w:rsidRPr="00771273">
        <w:rPr>
          <w:noProof/>
        </w:rPr>
        <w:drawing>
          <wp:inline distT="0" distB="0" distL="0" distR="0" wp14:anchorId="73D19132" wp14:editId="073CAE4E">
            <wp:extent cx="5527343" cy="272955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" t="7398" r="739" b="5570"/>
                    <a:stretch/>
                  </pic:blipFill>
                  <pic:spPr bwMode="auto">
                    <a:xfrm>
                      <a:off x="0" y="0"/>
                      <a:ext cx="5527343" cy="27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A38C" w14:textId="7D892755" w:rsidR="00056732" w:rsidRDefault="00056732" w:rsidP="600741D7">
      <w:pPr>
        <w:rPr>
          <w:lang w:eastAsia="en-US" w:bidi="ar-SA"/>
        </w:rPr>
      </w:pPr>
      <w:r w:rsidRPr="00056732">
        <w:rPr>
          <w:noProof/>
        </w:rPr>
        <w:drawing>
          <wp:inline distT="0" distB="0" distL="0" distR="0" wp14:anchorId="391A7A2C" wp14:editId="5DA90950">
            <wp:extent cx="5568286" cy="2715905"/>
            <wp:effectExtent l="0" t="0" r="0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68" r="112" b="5122"/>
                    <a:stretch/>
                  </pic:blipFill>
                  <pic:spPr bwMode="auto">
                    <a:xfrm>
                      <a:off x="0" y="0"/>
                      <a:ext cx="5569074" cy="271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DC3F" w14:textId="3E8C15DD" w:rsidR="002E7B49" w:rsidRDefault="002E7B49" w:rsidP="600741D7">
      <w:pPr>
        <w:rPr>
          <w:lang w:eastAsia="en-US" w:bidi="ar-SA"/>
        </w:rPr>
      </w:pPr>
    </w:p>
    <w:p w14:paraId="1F2F9EBF" w14:textId="074DE4C6" w:rsidR="002E7B49" w:rsidRDefault="002E7B49" w:rsidP="600741D7">
      <w:pPr>
        <w:rPr>
          <w:lang w:eastAsia="en-US" w:bidi="ar-SA"/>
        </w:rPr>
      </w:pPr>
      <w:r w:rsidRPr="002E7B49">
        <w:rPr>
          <w:noProof/>
        </w:rPr>
        <w:lastRenderedPageBreak/>
        <w:drawing>
          <wp:inline distT="0" distB="0" distL="0" distR="0" wp14:anchorId="524E2A43" wp14:editId="40781587">
            <wp:extent cx="5581934" cy="2722729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8703" r="-127" b="4476"/>
                    <a:stretch/>
                  </pic:blipFill>
                  <pic:spPr bwMode="auto">
                    <a:xfrm>
                      <a:off x="0" y="0"/>
                      <a:ext cx="5582368" cy="272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1508" w14:textId="1FFE18EF" w:rsidR="003F1120" w:rsidRDefault="600741D7" w:rsidP="003F1120">
      <w:pPr>
        <w:pStyle w:val="u2"/>
        <w:rPr>
          <w:lang w:eastAsia="en-US" w:bidi="ar-SA"/>
        </w:rPr>
      </w:pPr>
      <w:bookmarkStart w:id="23" w:name="_Toc27737560"/>
      <w:proofErr w:type="spellStart"/>
      <w:r w:rsidRPr="600741D7">
        <w:rPr>
          <w:lang w:eastAsia="en-US" w:bidi="ar-SA"/>
        </w:rPr>
        <w:t>Cơ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sở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dữ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liệu</w:t>
      </w:r>
      <w:bookmarkEnd w:id="23"/>
      <w:proofErr w:type="spellEnd"/>
    </w:p>
    <w:p w14:paraId="44685DEA" w14:textId="16A69C3E" w:rsidR="00AB175D" w:rsidRPr="00AB175D" w:rsidRDefault="00047055" w:rsidP="00AB175D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26048AA2" wp14:editId="5820D73D">
            <wp:extent cx="5575298" cy="4827268"/>
            <wp:effectExtent l="0" t="0" r="6350" b="0"/>
            <wp:docPr id="1269161509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98" cy="4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236" w14:textId="5D732348" w:rsidR="003F1120" w:rsidRDefault="600741D7" w:rsidP="003F1120">
      <w:pPr>
        <w:pStyle w:val="u2"/>
        <w:rPr>
          <w:lang w:eastAsia="en-US" w:bidi="ar-SA"/>
        </w:rPr>
      </w:pPr>
      <w:bookmarkStart w:id="24" w:name="_Toc27737561"/>
      <w:proofErr w:type="spellStart"/>
      <w:r w:rsidRPr="600741D7">
        <w:rPr>
          <w:lang w:eastAsia="en-US" w:bidi="ar-SA"/>
        </w:rPr>
        <w:t>Mạng</w:t>
      </w:r>
      <w:bookmarkEnd w:id="24"/>
      <w:proofErr w:type="spellEnd"/>
    </w:p>
    <w:p w14:paraId="0E6A8DAC" w14:textId="40738EDF" w:rsidR="00CC5FC9" w:rsidRPr="00CC5FC9" w:rsidRDefault="00C64CA1" w:rsidP="00CC5FC9">
      <w:pPr>
        <w:rPr>
          <w:lang w:eastAsia="en-US" w:bidi="ar-SA"/>
        </w:rPr>
      </w:pPr>
      <w:proofErr w:type="spellStart"/>
      <w:r>
        <w:rPr>
          <w:lang w:eastAsia="en-US" w:bidi="ar-SA"/>
        </w:rPr>
        <w:t>Kết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nối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wifi</w:t>
      </w:r>
      <w:proofErr w:type="spellEnd"/>
      <w:r>
        <w:rPr>
          <w:lang w:eastAsia="en-US" w:bidi="ar-SA"/>
        </w:rPr>
        <w:t>, 3G, 4G</w:t>
      </w:r>
      <w:r w:rsidR="00B05297">
        <w:rPr>
          <w:lang w:eastAsia="en-US" w:bidi="ar-SA"/>
        </w:rPr>
        <w:t>,</w:t>
      </w:r>
      <w:r w:rsidR="00B007AB">
        <w:rPr>
          <w:lang w:eastAsia="en-US" w:bidi="ar-SA"/>
        </w:rPr>
        <w:t>……</w:t>
      </w:r>
      <w:bookmarkStart w:id="25" w:name="_GoBack"/>
      <w:bookmarkEnd w:id="25"/>
    </w:p>
    <w:p w14:paraId="732EE1EB" w14:textId="4D6340C4" w:rsidR="009D290A" w:rsidRDefault="009D290A" w:rsidP="005E2D65">
      <w:pPr>
        <w:pStyle w:val="u1"/>
      </w:pPr>
      <w:bookmarkStart w:id="26" w:name="_Toc27737562"/>
      <w:proofErr w:type="spellStart"/>
      <w:r>
        <w:lastRenderedPageBreak/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36610AD8" w14:textId="10D1CC69" w:rsidR="00F45E06" w:rsidRDefault="00F45E06" w:rsidP="00F45E06">
      <w:pPr>
        <w:pStyle w:val="u2"/>
      </w:pPr>
      <w:bookmarkStart w:id="27" w:name="_Toc27737563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7"/>
      <w:proofErr w:type="spellEnd"/>
    </w:p>
    <w:p w14:paraId="2708B202" w14:textId="77777777" w:rsidR="00667DD5" w:rsidRDefault="003A3FFF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2F67A0CC" w:rsidR="00F45E06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 w:rsidR="00592FCA">
        <w:t>sẽ</w:t>
      </w:r>
      <w:proofErr w:type="spellEnd"/>
      <w:r w:rsidR="00592FCA">
        <w:t xml:space="preserve"> </w:t>
      </w:r>
      <w:proofErr w:type="spellStart"/>
      <w:r w:rsidR="00592FCA">
        <w:t>đưa</w:t>
      </w:r>
      <w:proofErr w:type="spellEnd"/>
      <w:r w:rsidR="00592FCA">
        <w:t xml:space="preserve"> ra </w:t>
      </w:r>
      <w:proofErr w:type="spellStart"/>
      <w:r w:rsidR="00592FCA">
        <w:t>các</w:t>
      </w:r>
      <w:proofErr w:type="spellEnd"/>
      <w:r w:rsidR="00592FCA">
        <w:t xml:space="preserve"> </w:t>
      </w:r>
      <w:proofErr w:type="spellStart"/>
      <w:r w:rsidR="00592FCA">
        <w:t>hướng</w:t>
      </w:r>
      <w:proofErr w:type="spellEnd"/>
      <w:r w:rsidR="00592FCA">
        <w:t xml:space="preserve"> </w:t>
      </w:r>
      <w:proofErr w:type="spellStart"/>
      <w:r w:rsidR="00592FCA">
        <w:t>dẫn</w:t>
      </w:r>
      <w:proofErr w:type="spellEnd"/>
      <w:r w:rsidR="00592FCA">
        <w:t xml:space="preserve"> </w:t>
      </w:r>
      <w:proofErr w:type="spellStart"/>
      <w:r w:rsidR="00592FCA">
        <w:t>và</w:t>
      </w:r>
      <w:proofErr w:type="spellEnd"/>
      <w:r w:rsidR="00592FCA">
        <w:t xml:space="preserve"> </w:t>
      </w:r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qua email 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78D2041A" w14:textId="5602E2F1" w:rsidR="00667DD5" w:rsidRDefault="00667DD5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7737AC65" w14:textId="72679A37" w:rsidR="008A765A" w:rsidRDefault="600741D7" w:rsidP="00A7493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 w:rsidR="00D9157B">
        <w:t>Phần</w:t>
      </w:r>
      <w:proofErr w:type="spellEnd"/>
      <w:r w:rsidR="00D9157B">
        <w:t xml:space="preserve"> </w:t>
      </w:r>
      <w:proofErr w:type="spellStart"/>
      <w:r w:rsidR="00D9157B">
        <w:t>mềm</w:t>
      </w:r>
      <w:proofErr w:type="spellEnd"/>
      <w:r w:rsidR="00D9157B">
        <w:t xml:space="preserve"> </w:t>
      </w:r>
      <w:proofErr w:type="spellStart"/>
      <w:r w:rsidR="00D9157B">
        <w:t>của</w:t>
      </w:r>
      <w:proofErr w:type="spellEnd"/>
      <w:r w:rsidR="00D9157B">
        <w:t xml:space="preserve"> </w:t>
      </w:r>
      <w:proofErr w:type="spellStart"/>
      <w:r w:rsidR="00D9157B">
        <w:t>công</w:t>
      </w:r>
      <w:proofErr w:type="spellEnd"/>
      <w:r w:rsidR="00D9157B">
        <w:t xml:space="preserve"> ty</w:t>
      </w:r>
      <w:r w:rsidR="002F6A7B">
        <w:t xml:space="preserve"> </w:t>
      </w:r>
      <w:proofErr w:type="spellStart"/>
      <w:r w:rsidR="00C41814">
        <w:t>chưa</w:t>
      </w:r>
      <w:proofErr w:type="spellEnd"/>
      <w:r w:rsidR="00C41814">
        <w:t xml:space="preserve"> </w:t>
      </w:r>
      <w:proofErr w:type="spellStart"/>
      <w:r w:rsidR="00C41814">
        <w:t>tương</w:t>
      </w:r>
      <w:proofErr w:type="spellEnd"/>
      <w:r w:rsidR="00C41814">
        <w:t xml:space="preserve"> </w:t>
      </w:r>
      <w:proofErr w:type="spellStart"/>
      <w:r w:rsidR="00C41814">
        <w:t>thích</w:t>
      </w:r>
      <w:proofErr w:type="spellEnd"/>
      <w:r w:rsidR="00C41814">
        <w:t xml:space="preserve"> </w:t>
      </w:r>
      <w:proofErr w:type="spellStart"/>
      <w:r w:rsidR="00C41814">
        <w:t>với</w:t>
      </w:r>
      <w:proofErr w:type="spellEnd"/>
      <w:r w:rsidR="00C41814">
        <w:t xml:space="preserve"> Windows 95</w:t>
      </w:r>
      <w:r w:rsidR="00A74935">
        <w:t>.</w:t>
      </w:r>
    </w:p>
    <w:p w14:paraId="2BF454A1" w14:textId="5E3CA685" w:rsidR="00667DD5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 w:rsidR="00C41814">
        <w:t>Công</w:t>
      </w:r>
      <w:proofErr w:type="spellEnd"/>
      <w:r w:rsidR="00C41814">
        <w:t xml:space="preserve"> ty </w:t>
      </w:r>
      <w:proofErr w:type="spellStart"/>
      <w:r w:rsidR="00C41814">
        <w:t>chúng</w:t>
      </w:r>
      <w:proofErr w:type="spellEnd"/>
      <w:r w:rsidR="00C41814">
        <w:t xml:space="preserve"> </w:t>
      </w:r>
      <w:proofErr w:type="spellStart"/>
      <w:r w:rsidR="00C41814">
        <w:t>tôi</w:t>
      </w:r>
      <w:proofErr w:type="spellEnd"/>
      <w:r w:rsidR="00C41814">
        <w:t xml:space="preserve"> </w:t>
      </w:r>
      <w:proofErr w:type="spellStart"/>
      <w:r w:rsidR="00C41814">
        <w:t>có</w:t>
      </w:r>
      <w:proofErr w:type="spellEnd"/>
      <w:r w:rsidR="00C41814">
        <w:t xml:space="preserve"> </w:t>
      </w:r>
      <w:proofErr w:type="spellStart"/>
      <w:r w:rsidR="00C41814">
        <w:t>thể</w:t>
      </w:r>
      <w:proofErr w:type="spellEnd"/>
      <w:r w:rsidR="00C41814">
        <w:t xml:space="preserve"> </w:t>
      </w:r>
      <w:proofErr w:type="spellStart"/>
      <w:r w:rsidR="00C41814">
        <w:t>hỗ</w:t>
      </w:r>
      <w:proofErr w:type="spellEnd"/>
      <w:r w:rsidR="00C41814">
        <w:t xml:space="preserve"> </w:t>
      </w:r>
      <w:proofErr w:type="spellStart"/>
      <w:r w:rsidR="00C41814">
        <w:t>trợ</w:t>
      </w:r>
      <w:proofErr w:type="spellEnd"/>
      <w:r w:rsidR="00C41814">
        <w:t xml:space="preserve"> </w:t>
      </w:r>
      <w:proofErr w:type="spellStart"/>
      <w:r w:rsidR="00C41814">
        <w:t>nâng</w:t>
      </w:r>
      <w:proofErr w:type="spellEnd"/>
      <w:r w:rsidR="00C41814">
        <w:t xml:space="preserve"> </w:t>
      </w:r>
      <w:proofErr w:type="spellStart"/>
      <w:r w:rsidR="00C41814">
        <w:t>cấp</w:t>
      </w:r>
      <w:proofErr w:type="spellEnd"/>
      <w:r w:rsidR="00C41814">
        <w:t xml:space="preserve"> </w:t>
      </w:r>
      <w:proofErr w:type="spellStart"/>
      <w:r w:rsidR="00313614">
        <w:t>phiên</w:t>
      </w:r>
      <w:proofErr w:type="spellEnd"/>
      <w:r w:rsidR="00313614">
        <w:t xml:space="preserve"> </w:t>
      </w:r>
      <w:proofErr w:type="spellStart"/>
      <w:r w:rsidR="00313614">
        <w:t>bản</w:t>
      </w:r>
      <w:proofErr w:type="spellEnd"/>
      <w:r w:rsidR="00313614">
        <w:t xml:space="preserve"> windows </w:t>
      </w:r>
      <w:proofErr w:type="spellStart"/>
      <w:r w:rsidR="00313614">
        <w:t>để</w:t>
      </w:r>
      <w:proofErr w:type="spellEnd"/>
      <w:r w:rsidR="00313614">
        <w:t xml:space="preserve"> </w:t>
      </w:r>
      <w:proofErr w:type="spellStart"/>
      <w:r w:rsidR="00313614">
        <w:t>phía</w:t>
      </w:r>
      <w:proofErr w:type="spellEnd"/>
      <w:r w:rsidR="00313614">
        <w:t xml:space="preserve"> </w:t>
      </w:r>
      <w:proofErr w:type="spellStart"/>
      <w:r w:rsidR="00313614">
        <w:t>các</w:t>
      </w:r>
      <w:proofErr w:type="spellEnd"/>
      <w:r w:rsidR="00313614">
        <w:t xml:space="preserve"> </w:t>
      </w:r>
      <w:proofErr w:type="spellStart"/>
      <w:r w:rsidR="00313614">
        <w:t>bạn</w:t>
      </w:r>
      <w:proofErr w:type="spellEnd"/>
      <w:r w:rsidR="00313614">
        <w:t xml:space="preserve"> </w:t>
      </w:r>
      <w:proofErr w:type="spellStart"/>
      <w:r w:rsidR="00313614">
        <w:t>có</w:t>
      </w:r>
      <w:proofErr w:type="spellEnd"/>
      <w:r w:rsidR="00313614">
        <w:t xml:space="preserve"> </w:t>
      </w:r>
      <w:proofErr w:type="spellStart"/>
      <w:r w:rsidR="00E3148A">
        <w:t>được</w:t>
      </w:r>
      <w:proofErr w:type="spellEnd"/>
      <w:r w:rsidR="00E3148A">
        <w:t xml:space="preserve"> </w:t>
      </w:r>
      <w:proofErr w:type="spellStart"/>
      <w:r w:rsidR="00E3148A">
        <w:t>những</w:t>
      </w:r>
      <w:proofErr w:type="spellEnd"/>
      <w:r w:rsidR="00313614">
        <w:t xml:space="preserve"> </w:t>
      </w:r>
      <w:proofErr w:type="spellStart"/>
      <w:r w:rsidR="00313614">
        <w:t>trải</w:t>
      </w:r>
      <w:proofErr w:type="spellEnd"/>
      <w:r w:rsidR="00313614">
        <w:t xml:space="preserve"> </w:t>
      </w:r>
      <w:proofErr w:type="spellStart"/>
      <w:r w:rsidR="00313614">
        <w:t>nghiệm</w:t>
      </w:r>
      <w:proofErr w:type="spellEnd"/>
      <w:r w:rsidR="00313614">
        <w:t xml:space="preserve"> </w:t>
      </w:r>
      <w:proofErr w:type="spellStart"/>
      <w:r w:rsidR="00313614">
        <w:t>phần</w:t>
      </w:r>
      <w:proofErr w:type="spellEnd"/>
      <w:r w:rsidR="00313614">
        <w:t xml:space="preserve"> </w:t>
      </w:r>
      <w:proofErr w:type="spellStart"/>
      <w:r w:rsidR="00313614">
        <w:t>mềm</w:t>
      </w:r>
      <w:proofErr w:type="spellEnd"/>
      <w:r w:rsidR="00313614">
        <w:t xml:space="preserve"> </w:t>
      </w:r>
      <w:proofErr w:type="spellStart"/>
      <w:r w:rsidR="00E3148A">
        <w:t>tốt</w:t>
      </w:r>
      <w:proofErr w:type="spellEnd"/>
      <w:r w:rsidR="00E3148A">
        <w:t xml:space="preserve"> </w:t>
      </w:r>
      <w:proofErr w:type="spellStart"/>
      <w:r w:rsidR="00E3148A">
        <w:t>nhất</w:t>
      </w:r>
      <w:proofErr w:type="spellEnd"/>
      <w:r w:rsidR="00E3148A">
        <w:t>.</w:t>
      </w:r>
    </w:p>
    <w:p w14:paraId="576C666E" w14:textId="5A918A9D" w:rsidR="00460E60" w:rsidRDefault="00460E60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09CB4D98" w14:textId="6904245A" w:rsidR="00460E60" w:rsidRDefault="00460E60" w:rsidP="00CD3A1C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</w:p>
    <w:p w14:paraId="5EF384D5" w14:textId="374A7551" w:rsidR="00CD3A1C" w:rsidRPr="003A3FFF" w:rsidRDefault="0075588C" w:rsidP="00CD3A1C">
      <w:pPr>
        <w:pStyle w:val="oancuaDanhsach"/>
        <w:tabs>
          <w:tab w:val="right" w:leader="dot" w:pos="8780"/>
        </w:tabs>
        <w:ind w:left="720"/>
      </w:pPr>
      <w:r>
        <w:t xml:space="preserve">Website hay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VAT.</w:t>
      </w:r>
    </w:p>
    <w:p w14:paraId="46C3CD65" w14:textId="51F65BDC" w:rsidR="005E2D65" w:rsidRDefault="005E2D65" w:rsidP="005E2D65">
      <w:pPr>
        <w:pStyle w:val="u1"/>
      </w:pPr>
      <w:bookmarkStart w:id="28" w:name="_Toc27737564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u2"/>
      </w:pPr>
      <w:bookmarkStart w:id="29" w:name="_Toc2773756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9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FFE4C32" w14:textId="32113C04" w:rsidR="009F2F0B" w:rsidRDefault="00551451" w:rsidP="009F2F0B">
      <w:pPr>
        <w:pStyle w:val="oancuaDanhsach"/>
        <w:ind w:left="720"/>
      </w:pPr>
      <w:proofErr w:type="spellStart"/>
      <w:r>
        <w:t>Ng</w:t>
      </w:r>
      <w:r w:rsidR="00367E34">
        <w:t>ô</w:t>
      </w:r>
      <w:proofErr w:type="spellEnd"/>
      <w:r w:rsidR="00367E34">
        <w:t xml:space="preserve"> Quang Khải </w:t>
      </w:r>
      <w:r w:rsidR="001C320E">
        <w:t xml:space="preserve">: </w:t>
      </w:r>
      <w:r w:rsidR="006F3A66">
        <w:t xml:space="preserve"> </w:t>
      </w:r>
      <w:r w:rsidR="00B05297">
        <w:t>10</w:t>
      </w:r>
    </w:p>
    <w:p w14:paraId="11352F63" w14:textId="22D4D3FA" w:rsidR="001C320E" w:rsidRDefault="00367E34" w:rsidP="009F2F0B">
      <w:pPr>
        <w:pStyle w:val="oancuaDanhsach"/>
        <w:ind w:left="720"/>
      </w:pPr>
      <w:proofErr w:type="spellStart"/>
      <w:r>
        <w:t>Bạch</w:t>
      </w:r>
      <w:proofErr w:type="spellEnd"/>
      <w:r>
        <w:t xml:space="preserve"> Mai Linh</w:t>
      </w:r>
      <w:r w:rsidR="006F3A66">
        <w:t xml:space="preserve"> : </w:t>
      </w:r>
      <w:r w:rsidR="00B05297">
        <w:t>10</w:t>
      </w:r>
    </w:p>
    <w:p w14:paraId="06E3DE0E" w14:textId="7F96E114" w:rsidR="00DD4BB4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00E7BB44" w14:textId="6E0844E4" w:rsidR="006F3A66" w:rsidRDefault="006F3A66" w:rsidP="006F3A66">
      <w:pPr>
        <w:pStyle w:val="oancuaDanhsach"/>
        <w:ind w:left="720"/>
      </w:pPr>
      <w:proofErr w:type="spellStart"/>
      <w:r>
        <w:t>Sáng</w:t>
      </w:r>
      <w:proofErr w:type="spellEnd"/>
      <w:r>
        <w:t xml:space="preserve"> : </w:t>
      </w:r>
      <w:r w:rsidR="006B2399">
        <w:t>60</w:t>
      </w:r>
      <w:r>
        <w:t>%</w:t>
      </w:r>
    </w:p>
    <w:p w14:paraId="2720A64E" w14:textId="368EC44B" w:rsidR="006F3A66" w:rsidRDefault="006F3A66" w:rsidP="006F3A66">
      <w:pPr>
        <w:pStyle w:val="oancuaDanhsach"/>
        <w:ind w:left="720"/>
      </w:pPr>
      <w:proofErr w:type="spellStart"/>
      <w:r>
        <w:t>Chiều</w:t>
      </w:r>
      <w:proofErr w:type="spellEnd"/>
      <w:r>
        <w:t xml:space="preserve">: </w:t>
      </w:r>
      <w:r w:rsidR="006B2399">
        <w:t>2</w:t>
      </w:r>
      <w:r>
        <w:t>0%</w:t>
      </w:r>
    </w:p>
    <w:p w14:paraId="2A2A7404" w14:textId="62A2DB8A" w:rsidR="006F3A66" w:rsidRDefault="006F3A66" w:rsidP="006F3A66">
      <w:pPr>
        <w:pStyle w:val="oancuaDanhsach"/>
        <w:ind w:left="720"/>
      </w:pPr>
      <w:proofErr w:type="spellStart"/>
      <w:r>
        <w:t>Đêm</w:t>
      </w:r>
      <w:proofErr w:type="spellEnd"/>
      <w:r>
        <w:t xml:space="preserve"> : 20%</w:t>
      </w:r>
    </w:p>
    <w:p w14:paraId="34D2EF2A" w14:textId="0F0D9329" w:rsidR="00DD4BB4" w:rsidRDefault="000E5F9F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6B06156F" w14:textId="44B14A00" w:rsidR="006F3A66" w:rsidRDefault="0099626F" w:rsidP="0099626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: </w:t>
      </w:r>
      <w:r w:rsidR="00184473">
        <w:t>40</w:t>
      </w:r>
    </w:p>
    <w:p w14:paraId="363052BB" w14:textId="77B9D073" w:rsidR="00DC5E3B" w:rsidRDefault="00DC5E3B" w:rsidP="00CF644E">
      <w:pPr>
        <w:pStyle w:val="oancuaDanhsach"/>
        <w:numPr>
          <w:ilvl w:val="0"/>
          <w:numId w:val="6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1FC78AF5" w14:textId="1DEEDADC" w:rsidR="0099626F" w:rsidRDefault="00D23B0C" w:rsidP="0099626F">
      <w:pPr>
        <w:pStyle w:val="oancuaDanhsach"/>
        <w:ind w:left="720"/>
      </w:pPr>
      <w:r>
        <w:t xml:space="preserve">4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</w:t>
      </w:r>
    </w:p>
    <w:p w14:paraId="658CE6F7" w14:textId="6EF3842C" w:rsidR="000F7EFC" w:rsidRPr="000F7EFC" w:rsidRDefault="000F7EFC" w:rsidP="00CF644E">
      <w:pPr>
        <w:pStyle w:val="oancuaDanhsach"/>
        <w:numPr>
          <w:ilvl w:val="0"/>
          <w:numId w:val="6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án</w:t>
      </w:r>
      <w:r w:rsidR="00562E78">
        <w:t>: 3000</w:t>
      </w:r>
    </w:p>
    <w:p w14:paraId="071A5D9D" w14:textId="006A1283" w:rsidR="00D1020B" w:rsidRPr="00D1020B" w:rsidRDefault="00D1020B" w:rsidP="00D1020B">
      <w:pPr>
        <w:pStyle w:val="u2"/>
      </w:pPr>
      <w:bookmarkStart w:id="30" w:name="_Toc2773756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0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FB1C8A" w:rsidRDefault="00816042" w:rsidP="00CF644E">
      <w:pPr>
        <w:pStyle w:val="oancuaDanhsach"/>
        <w:numPr>
          <w:ilvl w:val="0"/>
          <w:numId w:val="7"/>
        </w:numPr>
      </w:pPr>
      <w:proofErr w:type="spellStart"/>
      <w:r w:rsidRPr="00F916B8">
        <w:lastRenderedPageBreak/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263841D0" w14:textId="1B962C85" w:rsidR="00FB1C8A" w:rsidRDefault="00FB1C8A" w:rsidP="00FB1C8A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 w:rsidR="00A430F1">
        <w:t>đã</w:t>
      </w:r>
      <w:proofErr w:type="spellEnd"/>
      <w:r w:rsidR="00A430F1"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12</w:t>
      </w:r>
    </w:p>
    <w:p w14:paraId="358B501C" w14:textId="0FE69FFF" w:rsidR="00C43613" w:rsidRDefault="00FB1C8A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đang</w:t>
      </w:r>
      <w:proofErr w:type="spellEnd"/>
      <w:r>
        <w:t xml:space="preserve"> </w:t>
      </w:r>
      <w:proofErr w:type="spellStart"/>
      <w:r w:rsidR="00B62179">
        <w:t>thực</w:t>
      </w:r>
      <w:proofErr w:type="spellEnd"/>
      <w:r w:rsidR="00B62179">
        <w:t xml:space="preserve"> </w:t>
      </w:r>
      <w:proofErr w:type="spellStart"/>
      <w:r w:rsidR="00B62179">
        <w:t>hiện</w:t>
      </w:r>
      <w:proofErr w:type="spellEnd"/>
      <w:r>
        <w:t xml:space="preserve">: </w:t>
      </w:r>
      <w:r w:rsidR="00C43613">
        <w:t>1</w:t>
      </w:r>
      <w:r w:rsidR="00B62179">
        <w:t>3</w:t>
      </w:r>
    </w:p>
    <w:p w14:paraId="6C4B51C5" w14:textId="18CD4470" w:rsidR="00FA0FE6" w:rsidRDefault="00FA0FE6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chưa</w:t>
      </w:r>
      <w:proofErr w:type="spellEnd"/>
      <w:r>
        <w:t xml:space="preserve"> </w:t>
      </w:r>
      <w:proofErr w:type="spellStart"/>
      <w:r w:rsidR="00382052">
        <w:t>bắt</w:t>
      </w:r>
      <w:proofErr w:type="spellEnd"/>
      <w:r w:rsidR="00382052">
        <w:t xml:space="preserve"> </w:t>
      </w:r>
      <w:proofErr w:type="spellStart"/>
      <w:r w:rsidR="00382052">
        <w:t>đầu</w:t>
      </w:r>
      <w:proofErr w:type="spellEnd"/>
      <w:r>
        <w:t>: 12</w:t>
      </w:r>
    </w:p>
    <w:p w14:paraId="4D3B78A3" w14:textId="5926604E" w:rsidR="00720ED8" w:rsidRDefault="00B20CF2" w:rsidP="00CF644E">
      <w:pPr>
        <w:pStyle w:val="oancuaDanhsach"/>
        <w:numPr>
          <w:ilvl w:val="0"/>
          <w:numId w:val="7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BB931DB" w14:textId="7B8D21F9" w:rsidR="00AB3536" w:rsidRPr="00F916B8" w:rsidRDefault="00AB3536" w:rsidP="00AB3536">
      <w:pPr>
        <w:ind w:left="360"/>
      </w:pPr>
      <w:r>
        <w:rPr>
          <w:noProof/>
        </w:rPr>
        <w:drawing>
          <wp:inline distT="0" distB="0" distL="0" distR="0" wp14:anchorId="705D529A" wp14:editId="0336925F">
            <wp:extent cx="5575300" cy="3625850"/>
            <wp:effectExtent l="0" t="0" r="635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1E92EDB7" w:rsidR="00127A55" w:rsidRDefault="00127A55" w:rsidP="00127A55">
      <w:pPr>
        <w:pStyle w:val="u1"/>
        <w:rPr>
          <w:lang w:eastAsia="en-US" w:bidi="ar-SA"/>
        </w:rPr>
      </w:pPr>
      <w:bookmarkStart w:id="31" w:name="_Toc27737567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1"/>
      <w:proofErr w:type="spellEnd"/>
    </w:p>
    <w:p w14:paraId="46BDFD53" w14:textId="429DFC03" w:rsidR="00127A55" w:rsidRPr="00127A55" w:rsidRDefault="00791AF9" w:rsidP="00127A55">
      <w:pPr>
        <w:rPr>
          <w:lang w:eastAsia="en-US" w:bidi="ar-SA"/>
        </w:rPr>
      </w:pPr>
      <w:r>
        <w:rPr>
          <w:lang w:eastAsia="en-US" w:bidi="ar-SA"/>
        </w:rPr>
        <w:t xml:space="preserve">[1] </w:t>
      </w:r>
      <w:hyperlink r:id="rId26" w:history="1">
        <w:r>
          <w:rPr>
            <w:rStyle w:val="Siuktni"/>
          </w:rPr>
          <w:t>https://reactjs.org/docs/getting-started.html</w:t>
        </w:r>
      </w:hyperlink>
    </w:p>
    <w:p w14:paraId="3A8D3FBC" w14:textId="0318CEDB" w:rsidR="00791AF9" w:rsidRDefault="00791AF9" w:rsidP="00127A55">
      <w:r>
        <w:t xml:space="preserve">[2] </w:t>
      </w:r>
      <w:hyperlink r:id="rId27" w:history="1">
        <w:r w:rsidR="004E25DF">
          <w:rPr>
            <w:rStyle w:val="Siuktni"/>
          </w:rPr>
          <w:t>https://laravel.com/docs/6.x</w:t>
        </w:r>
      </w:hyperlink>
    </w:p>
    <w:p w14:paraId="58B42D23" w14:textId="58390C54" w:rsidR="004E25DF" w:rsidRPr="00127A55" w:rsidRDefault="004E25DF" w:rsidP="00127A55">
      <w:pPr>
        <w:rPr>
          <w:lang w:eastAsia="en-US" w:bidi="ar-SA"/>
        </w:rPr>
      </w:pPr>
      <w:r>
        <w:t xml:space="preserve">[3] </w:t>
      </w:r>
      <w:hyperlink r:id="rId28" w:history="1">
        <w:r w:rsidR="00E12324">
          <w:rPr>
            <w:rStyle w:val="Siuktni"/>
          </w:rPr>
          <w:t>https://www.phpmyadmin.net/</w:t>
        </w:r>
      </w:hyperlink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B43502" w14:textId="77777777" w:rsidR="003B4823" w:rsidRDefault="003B4823">
      <w:r>
        <w:separator/>
      </w:r>
    </w:p>
    <w:p w14:paraId="4C62761A" w14:textId="77777777" w:rsidR="003B4823" w:rsidRDefault="003B4823"/>
  </w:endnote>
  <w:endnote w:type="continuationSeparator" w:id="0">
    <w:p w14:paraId="211C0962" w14:textId="77777777" w:rsidR="003B4823" w:rsidRDefault="003B4823">
      <w:r>
        <w:continuationSeparator/>
      </w:r>
    </w:p>
    <w:p w14:paraId="4BA0BAA9" w14:textId="77777777" w:rsidR="003B4823" w:rsidRDefault="003B4823"/>
  </w:endnote>
  <w:endnote w:type="continuationNotice" w:id="1">
    <w:p w14:paraId="7231DD75" w14:textId="77777777" w:rsidR="003B4823" w:rsidRDefault="003B482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24154D78" w:rsidR="000F5380" w:rsidRPr="009A57EC" w:rsidRDefault="000F5380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</w:t>
    </w:r>
    <w:r w:rsidR="00DA362A">
      <w:rPr>
        <w:i/>
        <w:color w:val="951B13"/>
        <w:lang w:eastAsia="ar-SA" w:bidi="ar-SA"/>
      </w:rPr>
      <w:t>oscartech</w:t>
    </w:r>
    <w:r w:rsidRPr="009A57EC">
      <w:rPr>
        <w:i/>
        <w:color w:val="951B13"/>
        <w:lang w:eastAsia="ar-SA" w:bidi="ar-SA"/>
      </w:rPr>
      <w:t>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F690C" w14:textId="77777777" w:rsidR="000F5380" w:rsidRDefault="000F5380">
    <w:pPr>
      <w:pStyle w:val="Chntrang"/>
      <w:rPr>
        <w:i/>
        <w:color w:val="003366"/>
      </w:rPr>
    </w:pPr>
  </w:p>
  <w:p w14:paraId="2B3DBBFD" w14:textId="77777777" w:rsidR="000F5380" w:rsidRDefault="000F5380">
    <w:pPr>
      <w:pStyle w:val="Chntrang"/>
      <w:rPr>
        <w:i/>
        <w:color w:val="003366"/>
      </w:rPr>
    </w:pPr>
  </w:p>
  <w:p w14:paraId="7A61AF73" w14:textId="77777777" w:rsidR="000F5380" w:rsidRPr="00932976" w:rsidRDefault="000F5380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0F5380" w:rsidRDefault="000F5380"/>
  <w:p w14:paraId="7F403060" w14:textId="77777777" w:rsidR="000F5380" w:rsidRDefault="000F538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17EB20C8" w:rsidR="000F5380" w:rsidRPr="001022FF" w:rsidRDefault="00DA362A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www.oscartech.com</w:t>
    </w:r>
    <w:r w:rsidR="000F5380" w:rsidRPr="001022FF">
      <w:rPr>
        <w:i/>
        <w:color w:val="C00000"/>
        <w:lang w:eastAsia="ar-SA" w:bidi="ar-SA"/>
      </w:rPr>
      <w:tab/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PAGE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  <w:r w:rsidR="000F5380" w:rsidRPr="001022FF">
      <w:rPr>
        <w:i/>
        <w:color w:val="C00000"/>
        <w:lang w:eastAsia="ar-SA" w:bidi="ar-SA"/>
      </w:rPr>
      <w:t>/</w:t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NUMPAGES \*Arabic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0F5380" w:rsidRDefault="000F53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0E5549" w14:textId="77777777" w:rsidR="003B4823" w:rsidRDefault="003B4823">
      <w:r>
        <w:separator/>
      </w:r>
    </w:p>
    <w:p w14:paraId="31EA8572" w14:textId="77777777" w:rsidR="003B4823" w:rsidRDefault="003B4823"/>
  </w:footnote>
  <w:footnote w:type="continuationSeparator" w:id="0">
    <w:p w14:paraId="760EB76E" w14:textId="77777777" w:rsidR="003B4823" w:rsidRDefault="003B4823">
      <w:r>
        <w:continuationSeparator/>
      </w:r>
    </w:p>
    <w:p w14:paraId="2D9FEDCC" w14:textId="77777777" w:rsidR="003B4823" w:rsidRDefault="003B4823"/>
  </w:footnote>
  <w:footnote w:type="continuationNotice" w:id="1">
    <w:p w14:paraId="23E1AA43" w14:textId="77777777" w:rsidR="003B4823" w:rsidRDefault="003B482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0F5380" w:rsidRPr="009A57EC" w:rsidRDefault="000F538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0F5380" w:rsidRDefault="000F538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719D9C3D" w:rsidR="000F5380" w:rsidRPr="00AB15C8" w:rsidRDefault="000F5380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850F9D" wp14:editId="4EC35467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8255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5FC764" w14:textId="09CAFAE4" w:rsidR="000F5380" w:rsidRPr="00D51159" w:rsidRDefault="00DA362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A362A">
                            <w:rPr>
                              <w:noProof/>
                            </w:rPr>
                            <w:drawing>
                              <wp:inline distT="0" distB="0" distL="0" distR="0" wp14:anchorId="4B07AC08" wp14:editId="7DD7E1FA">
                                <wp:extent cx="740996" cy="401955"/>
                                <wp:effectExtent l="0" t="0" r="2540" b="0"/>
                                <wp:docPr id="11" name="Hình ảnh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2939" cy="4138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" fillcolor="white [3201]" stroked="f" strokeweight=".5pt">
              <v:textbox>
                <w:txbxContent>
                  <w:p w14:paraId="515FC764" w14:textId="09CAFAE4" w:rsidR="000F5380" w:rsidRPr="00D51159" w:rsidRDefault="00DA362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A362A">
                      <w:rPr>
                        <w:noProof/>
                      </w:rPr>
                      <w:drawing>
                        <wp:inline distT="0" distB="0" distL="0" distR="0" wp14:anchorId="4B07AC08" wp14:editId="7DD7E1FA">
                          <wp:extent cx="740996" cy="401955"/>
                          <wp:effectExtent l="0" t="0" r="2540" b="0"/>
                          <wp:docPr id="11" name="Hình ảnh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2939" cy="41385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>
      <w:rPr>
        <w:i/>
        <w:color w:val="C00000"/>
        <w:lang w:eastAsia="ar-SA" w:bidi="ar-SA"/>
      </w:rPr>
      <w:t>Quản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lý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án</w:t>
    </w:r>
    <w:proofErr w:type="spellEnd"/>
    <w:r>
      <w:rPr>
        <w:i/>
        <w:color w:val="C00000"/>
        <w:lang w:eastAsia="ar-SA" w:bidi="ar-SA"/>
      </w:rPr>
      <w:t xml:space="preserve"> </w:t>
    </w:r>
    <w:r w:rsidRPr="00AB15C8">
      <w:rPr>
        <w:i/>
        <w:color w:val="C00000"/>
        <w:lang w:eastAsia="ar-SA" w:bidi="ar-SA"/>
      </w:rPr>
      <w:tab/>
    </w:r>
  </w:p>
  <w:p w14:paraId="3C989147" w14:textId="77777777" w:rsidR="000F5380" w:rsidRDefault="000F538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0F5380" w:rsidRDefault="000F53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9E462F7"/>
    <w:multiLevelType w:val="hybridMultilevel"/>
    <w:tmpl w:val="FFFFFFFF"/>
    <w:lvl w:ilvl="0" w:tplc="F80C7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D04A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7E4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45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C7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485A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2C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0C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140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B25B14"/>
    <w:multiLevelType w:val="hybridMultilevel"/>
    <w:tmpl w:val="FFFFFFFF"/>
    <w:lvl w:ilvl="0" w:tplc="D2406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A25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E0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661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0B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2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AA3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0F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9419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E11572"/>
    <w:multiLevelType w:val="hybridMultilevel"/>
    <w:tmpl w:val="FFFFFFFF"/>
    <w:lvl w:ilvl="0" w:tplc="F23EB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86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877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25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22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3850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FEA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62C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28BE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08A48EF"/>
    <w:multiLevelType w:val="hybridMultilevel"/>
    <w:tmpl w:val="8B9C64A8"/>
    <w:lvl w:ilvl="0" w:tplc="10980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F23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EF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8C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C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29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D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5661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C5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BE19F1"/>
    <w:multiLevelType w:val="hybridMultilevel"/>
    <w:tmpl w:val="FFFFFFFF"/>
    <w:lvl w:ilvl="0" w:tplc="C0B20F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2E6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015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C4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25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C1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AF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84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88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387A5A"/>
    <w:multiLevelType w:val="hybridMultilevel"/>
    <w:tmpl w:val="FFFFFFFF"/>
    <w:lvl w:ilvl="0" w:tplc="60FE6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8A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63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8C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804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CB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6B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9E5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EE4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597653E7"/>
    <w:multiLevelType w:val="hybridMultilevel"/>
    <w:tmpl w:val="FFFFFFFF"/>
    <w:lvl w:ilvl="0" w:tplc="3CCE1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6CB4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5C5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00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83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03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27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DC7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4E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030125"/>
    <w:multiLevelType w:val="hybridMultilevel"/>
    <w:tmpl w:val="24DC7F3C"/>
    <w:lvl w:ilvl="0" w:tplc="89201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62B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CD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CC8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60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28A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2A4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E9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A73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393A1E"/>
    <w:multiLevelType w:val="hybridMultilevel"/>
    <w:tmpl w:val="FFFFFFFF"/>
    <w:lvl w:ilvl="0" w:tplc="98B83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268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EF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20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67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040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0C3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09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D05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C05A49"/>
    <w:multiLevelType w:val="hybridMultilevel"/>
    <w:tmpl w:val="FFFFFFFF"/>
    <w:lvl w:ilvl="0" w:tplc="D76ABB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124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02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03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72F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384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D6F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F0D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0C3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8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41"/>
  </w:num>
  <w:num w:numId="2">
    <w:abstractNumId w:val="0"/>
  </w:num>
  <w:num w:numId="3">
    <w:abstractNumId w:val="28"/>
  </w:num>
  <w:num w:numId="4">
    <w:abstractNumId w:val="36"/>
  </w:num>
  <w:num w:numId="5">
    <w:abstractNumId w:val="35"/>
  </w:num>
  <w:num w:numId="6">
    <w:abstractNumId w:val="43"/>
  </w:num>
  <w:num w:numId="7">
    <w:abstractNumId w:val="27"/>
  </w:num>
  <w:num w:numId="8">
    <w:abstractNumId w:val="45"/>
  </w:num>
  <w:num w:numId="9">
    <w:abstractNumId w:val="38"/>
  </w:num>
  <w:num w:numId="10">
    <w:abstractNumId w:val="46"/>
  </w:num>
  <w:num w:numId="11">
    <w:abstractNumId w:val="37"/>
  </w:num>
  <w:num w:numId="12">
    <w:abstractNumId w:val="23"/>
  </w:num>
  <w:num w:numId="13">
    <w:abstractNumId w:val="32"/>
  </w:num>
  <w:num w:numId="14">
    <w:abstractNumId w:val="44"/>
  </w:num>
  <w:num w:numId="15">
    <w:abstractNumId w:val="24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8"/>
  </w:num>
  <w:num w:numId="24">
    <w:abstractNumId w:val="9"/>
  </w:num>
  <w:num w:numId="25">
    <w:abstractNumId w:val="10"/>
  </w:num>
  <w:num w:numId="26">
    <w:abstractNumId w:val="11"/>
  </w:num>
  <w:num w:numId="27">
    <w:abstractNumId w:val="12"/>
  </w:num>
  <w:num w:numId="28">
    <w:abstractNumId w:val="13"/>
  </w:num>
  <w:num w:numId="29">
    <w:abstractNumId w:val="14"/>
  </w:num>
  <w:num w:numId="30">
    <w:abstractNumId w:val="15"/>
  </w:num>
  <w:num w:numId="31">
    <w:abstractNumId w:val="16"/>
  </w:num>
  <w:num w:numId="32">
    <w:abstractNumId w:val="17"/>
  </w:num>
  <w:num w:numId="33">
    <w:abstractNumId w:val="22"/>
  </w:num>
  <w:num w:numId="34">
    <w:abstractNumId w:val="48"/>
  </w:num>
  <w:num w:numId="35">
    <w:abstractNumId w:val="47"/>
  </w:num>
  <w:num w:numId="36">
    <w:abstractNumId w:val="21"/>
  </w:num>
  <w:num w:numId="37">
    <w:abstractNumId w:val="19"/>
  </w:num>
  <w:num w:numId="38">
    <w:abstractNumId w:val="25"/>
  </w:num>
  <w:num w:numId="39">
    <w:abstractNumId w:val="31"/>
  </w:num>
  <w:num w:numId="40">
    <w:abstractNumId w:val="26"/>
  </w:num>
  <w:num w:numId="41">
    <w:abstractNumId w:val="42"/>
  </w:num>
  <w:num w:numId="42">
    <w:abstractNumId w:val="33"/>
  </w:num>
  <w:num w:numId="43">
    <w:abstractNumId w:val="20"/>
  </w:num>
  <w:num w:numId="44">
    <w:abstractNumId w:val="18"/>
  </w:num>
  <w:num w:numId="45">
    <w:abstractNumId w:val="39"/>
  </w:num>
  <w:num w:numId="46">
    <w:abstractNumId w:val="30"/>
  </w:num>
  <w:num w:numId="47">
    <w:abstractNumId w:val="34"/>
  </w:num>
  <w:num w:numId="48">
    <w:abstractNumId w:val="40"/>
  </w:num>
  <w:num w:numId="49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CAD"/>
    <w:rsid w:val="00000D34"/>
    <w:rsid w:val="000011BB"/>
    <w:rsid w:val="00001D7C"/>
    <w:rsid w:val="0000691B"/>
    <w:rsid w:val="00011B84"/>
    <w:rsid w:val="0001730E"/>
    <w:rsid w:val="000177B6"/>
    <w:rsid w:val="0002016B"/>
    <w:rsid w:val="00030EB1"/>
    <w:rsid w:val="00032828"/>
    <w:rsid w:val="00033D8B"/>
    <w:rsid w:val="000342ED"/>
    <w:rsid w:val="000344F6"/>
    <w:rsid w:val="000351C9"/>
    <w:rsid w:val="0003691C"/>
    <w:rsid w:val="0004198E"/>
    <w:rsid w:val="000447CE"/>
    <w:rsid w:val="00044EE2"/>
    <w:rsid w:val="00045355"/>
    <w:rsid w:val="000465BE"/>
    <w:rsid w:val="00047055"/>
    <w:rsid w:val="0004730D"/>
    <w:rsid w:val="00047FFD"/>
    <w:rsid w:val="00050CBF"/>
    <w:rsid w:val="00053B64"/>
    <w:rsid w:val="00054E47"/>
    <w:rsid w:val="00056732"/>
    <w:rsid w:val="00063221"/>
    <w:rsid w:val="00064501"/>
    <w:rsid w:val="000705DC"/>
    <w:rsid w:val="00072CD7"/>
    <w:rsid w:val="0007525C"/>
    <w:rsid w:val="000800BD"/>
    <w:rsid w:val="00081ADE"/>
    <w:rsid w:val="000839B1"/>
    <w:rsid w:val="00083D16"/>
    <w:rsid w:val="0008440D"/>
    <w:rsid w:val="00084A74"/>
    <w:rsid w:val="00084B01"/>
    <w:rsid w:val="0008583E"/>
    <w:rsid w:val="0008695B"/>
    <w:rsid w:val="00094F25"/>
    <w:rsid w:val="00095542"/>
    <w:rsid w:val="00097E16"/>
    <w:rsid w:val="000A09A5"/>
    <w:rsid w:val="000A16A0"/>
    <w:rsid w:val="000A221D"/>
    <w:rsid w:val="000A3881"/>
    <w:rsid w:val="000A4065"/>
    <w:rsid w:val="000A639E"/>
    <w:rsid w:val="000B3BDD"/>
    <w:rsid w:val="000C1116"/>
    <w:rsid w:val="000C1F52"/>
    <w:rsid w:val="000C2BE6"/>
    <w:rsid w:val="000C4959"/>
    <w:rsid w:val="000C4B0B"/>
    <w:rsid w:val="000C515B"/>
    <w:rsid w:val="000C68EA"/>
    <w:rsid w:val="000D21DA"/>
    <w:rsid w:val="000D487F"/>
    <w:rsid w:val="000D6102"/>
    <w:rsid w:val="000D65BE"/>
    <w:rsid w:val="000D69D3"/>
    <w:rsid w:val="000E161A"/>
    <w:rsid w:val="000E34A3"/>
    <w:rsid w:val="000E3E6E"/>
    <w:rsid w:val="000E5F9F"/>
    <w:rsid w:val="000F4661"/>
    <w:rsid w:val="000F5380"/>
    <w:rsid w:val="000F785C"/>
    <w:rsid w:val="000F7EFC"/>
    <w:rsid w:val="00100106"/>
    <w:rsid w:val="00100691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37A"/>
    <w:rsid w:val="001154B2"/>
    <w:rsid w:val="001156B4"/>
    <w:rsid w:val="00116A6A"/>
    <w:rsid w:val="00116C10"/>
    <w:rsid w:val="00122C66"/>
    <w:rsid w:val="00125AE5"/>
    <w:rsid w:val="00127A55"/>
    <w:rsid w:val="001307F8"/>
    <w:rsid w:val="00130FEA"/>
    <w:rsid w:val="001341DC"/>
    <w:rsid w:val="00140E79"/>
    <w:rsid w:val="001417E6"/>
    <w:rsid w:val="00141B15"/>
    <w:rsid w:val="00143301"/>
    <w:rsid w:val="001501A9"/>
    <w:rsid w:val="00150434"/>
    <w:rsid w:val="0015661F"/>
    <w:rsid w:val="00160B94"/>
    <w:rsid w:val="00165B2F"/>
    <w:rsid w:val="001674DD"/>
    <w:rsid w:val="001706A0"/>
    <w:rsid w:val="00170971"/>
    <w:rsid w:val="0017102C"/>
    <w:rsid w:val="00171520"/>
    <w:rsid w:val="0017420F"/>
    <w:rsid w:val="00175BC5"/>
    <w:rsid w:val="00180183"/>
    <w:rsid w:val="00181709"/>
    <w:rsid w:val="00181CC0"/>
    <w:rsid w:val="0018342F"/>
    <w:rsid w:val="00184473"/>
    <w:rsid w:val="0018745D"/>
    <w:rsid w:val="00191F37"/>
    <w:rsid w:val="00192437"/>
    <w:rsid w:val="0019387A"/>
    <w:rsid w:val="00195E2F"/>
    <w:rsid w:val="001A04B9"/>
    <w:rsid w:val="001A1FF1"/>
    <w:rsid w:val="001A3854"/>
    <w:rsid w:val="001A48D9"/>
    <w:rsid w:val="001A7B00"/>
    <w:rsid w:val="001B1EBA"/>
    <w:rsid w:val="001B3ACB"/>
    <w:rsid w:val="001B570B"/>
    <w:rsid w:val="001C04DA"/>
    <w:rsid w:val="001C320E"/>
    <w:rsid w:val="001C5DD1"/>
    <w:rsid w:val="001C5EE0"/>
    <w:rsid w:val="001D0D5E"/>
    <w:rsid w:val="001D0E15"/>
    <w:rsid w:val="001D1D85"/>
    <w:rsid w:val="001D3253"/>
    <w:rsid w:val="001D3987"/>
    <w:rsid w:val="001D3B5F"/>
    <w:rsid w:val="001D61A7"/>
    <w:rsid w:val="001E052D"/>
    <w:rsid w:val="001E09B7"/>
    <w:rsid w:val="001E1B83"/>
    <w:rsid w:val="001E24C3"/>
    <w:rsid w:val="001E2510"/>
    <w:rsid w:val="001F20AA"/>
    <w:rsid w:val="001F2E8C"/>
    <w:rsid w:val="001F489F"/>
    <w:rsid w:val="001F6140"/>
    <w:rsid w:val="00201E3C"/>
    <w:rsid w:val="00211D65"/>
    <w:rsid w:val="00212C12"/>
    <w:rsid w:val="00216B0F"/>
    <w:rsid w:val="0022086A"/>
    <w:rsid w:val="002213B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1E54"/>
    <w:rsid w:val="002649FE"/>
    <w:rsid w:val="0027238F"/>
    <w:rsid w:val="0027590A"/>
    <w:rsid w:val="00280184"/>
    <w:rsid w:val="002814C8"/>
    <w:rsid w:val="002817C3"/>
    <w:rsid w:val="00281828"/>
    <w:rsid w:val="00283AE8"/>
    <w:rsid w:val="00287A56"/>
    <w:rsid w:val="00287D21"/>
    <w:rsid w:val="00291AB4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5EC3"/>
    <w:rsid w:val="002D0191"/>
    <w:rsid w:val="002D07CA"/>
    <w:rsid w:val="002D111B"/>
    <w:rsid w:val="002D1C57"/>
    <w:rsid w:val="002D2BB9"/>
    <w:rsid w:val="002D2F34"/>
    <w:rsid w:val="002D400C"/>
    <w:rsid w:val="002E018B"/>
    <w:rsid w:val="002E050A"/>
    <w:rsid w:val="002E0BF2"/>
    <w:rsid w:val="002E11E0"/>
    <w:rsid w:val="002E391D"/>
    <w:rsid w:val="002E40B5"/>
    <w:rsid w:val="002E4B10"/>
    <w:rsid w:val="002E7B49"/>
    <w:rsid w:val="002F295C"/>
    <w:rsid w:val="002F3D39"/>
    <w:rsid w:val="002F48CB"/>
    <w:rsid w:val="002F5F61"/>
    <w:rsid w:val="002F6A7B"/>
    <w:rsid w:val="00300182"/>
    <w:rsid w:val="00304EC5"/>
    <w:rsid w:val="00307EAA"/>
    <w:rsid w:val="00311645"/>
    <w:rsid w:val="00313614"/>
    <w:rsid w:val="00314148"/>
    <w:rsid w:val="003157A5"/>
    <w:rsid w:val="00320124"/>
    <w:rsid w:val="00320782"/>
    <w:rsid w:val="00321C72"/>
    <w:rsid w:val="00322BD3"/>
    <w:rsid w:val="003245D6"/>
    <w:rsid w:val="00325A34"/>
    <w:rsid w:val="00326689"/>
    <w:rsid w:val="003266D8"/>
    <w:rsid w:val="0033168C"/>
    <w:rsid w:val="00332244"/>
    <w:rsid w:val="00333CCA"/>
    <w:rsid w:val="00334053"/>
    <w:rsid w:val="003358FC"/>
    <w:rsid w:val="00337FE6"/>
    <w:rsid w:val="00341689"/>
    <w:rsid w:val="00342B61"/>
    <w:rsid w:val="003432F3"/>
    <w:rsid w:val="00344BA7"/>
    <w:rsid w:val="00344D7B"/>
    <w:rsid w:val="00345876"/>
    <w:rsid w:val="00345A50"/>
    <w:rsid w:val="003473EC"/>
    <w:rsid w:val="0034776F"/>
    <w:rsid w:val="003500CC"/>
    <w:rsid w:val="00351D02"/>
    <w:rsid w:val="00352285"/>
    <w:rsid w:val="00353A70"/>
    <w:rsid w:val="003569B7"/>
    <w:rsid w:val="003574D5"/>
    <w:rsid w:val="003604BD"/>
    <w:rsid w:val="003613A4"/>
    <w:rsid w:val="00367E34"/>
    <w:rsid w:val="00372858"/>
    <w:rsid w:val="003748EC"/>
    <w:rsid w:val="0038105F"/>
    <w:rsid w:val="00382052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ACA"/>
    <w:rsid w:val="003B1D09"/>
    <w:rsid w:val="003B4823"/>
    <w:rsid w:val="003B4CE6"/>
    <w:rsid w:val="003C026C"/>
    <w:rsid w:val="003C1D15"/>
    <w:rsid w:val="003C2146"/>
    <w:rsid w:val="003C4C8F"/>
    <w:rsid w:val="003C7422"/>
    <w:rsid w:val="003C79D2"/>
    <w:rsid w:val="003D1032"/>
    <w:rsid w:val="003D1C3B"/>
    <w:rsid w:val="003D6029"/>
    <w:rsid w:val="003D61A2"/>
    <w:rsid w:val="003E275F"/>
    <w:rsid w:val="003E27B5"/>
    <w:rsid w:val="003E575B"/>
    <w:rsid w:val="003E6A70"/>
    <w:rsid w:val="003E6FB7"/>
    <w:rsid w:val="003F0E2E"/>
    <w:rsid w:val="003F1120"/>
    <w:rsid w:val="003F1922"/>
    <w:rsid w:val="003F4393"/>
    <w:rsid w:val="00401B28"/>
    <w:rsid w:val="00405107"/>
    <w:rsid w:val="004052B6"/>
    <w:rsid w:val="00405F48"/>
    <w:rsid w:val="0040623D"/>
    <w:rsid w:val="00407AC0"/>
    <w:rsid w:val="0041142A"/>
    <w:rsid w:val="00411497"/>
    <w:rsid w:val="00415B81"/>
    <w:rsid w:val="004233F6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0523"/>
    <w:rsid w:val="00451DC3"/>
    <w:rsid w:val="00455F19"/>
    <w:rsid w:val="00456BD3"/>
    <w:rsid w:val="00456D7A"/>
    <w:rsid w:val="0045792D"/>
    <w:rsid w:val="00460E60"/>
    <w:rsid w:val="004642C0"/>
    <w:rsid w:val="00464FA9"/>
    <w:rsid w:val="0046550C"/>
    <w:rsid w:val="0047634D"/>
    <w:rsid w:val="00476362"/>
    <w:rsid w:val="00476BD2"/>
    <w:rsid w:val="004802B2"/>
    <w:rsid w:val="00482F38"/>
    <w:rsid w:val="0048340F"/>
    <w:rsid w:val="00486C71"/>
    <w:rsid w:val="004957D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5C0B"/>
    <w:rsid w:val="004B6A51"/>
    <w:rsid w:val="004B6C3C"/>
    <w:rsid w:val="004C19F4"/>
    <w:rsid w:val="004C71FA"/>
    <w:rsid w:val="004D36AD"/>
    <w:rsid w:val="004D572B"/>
    <w:rsid w:val="004D7309"/>
    <w:rsid w:val="004E15F3"/>
    <w:rsid w:val="004E25DF"/>
    <w:rsid w:val="004E3C1E"/>
    <w:rsid w:val="004F0C06"/>
    <w:rsid w:val="004F23DA"/>
    <w:rsid w:val="004F37AE"/>
    <w:rsid w:val="004F3E43"/>
    <w:rsid w:val="004F6387"/>
    <w:rsid w:val="004F6623"/>
    <w:rsid w:val="00500703"/>
    <w:rsid w:val="00501304"/>
    <w:rsid w:val="0050140E"/>
    <w:rsid w:val="005040CD"/>
    <w:rsid w:val="00506F90"/>
    <w:rsid w:val="00507006"/>
    <w:rsid w:val="00507449"/>
    <w:rsid w:val="00514274"/>
    <w:rsid w:val="005152FE"/>
    <w:rsid w:val="005167B6"/>
    <w:rsid w:val="00517604"/>
    <w:rsid w:val="00520726"/>
    <w:rsid w:val="00521B55"/>
    <w:rsid w:val="00524F1A"/>
    <w:rsid w:val="00525545"/>
    <w:rsid w:val="00526763"/>
    <w:rsid w:val="005306F1"/>
    <w:rsid w:val="005325D6"/>
    <w:rsid w:val="00533312"/>
    <w:rsid w:val="00534D94"/>
    <w:rsid w:val="00535FEC"/>
    <w:rsid w:val="00541BCB"/>
    <w:rsid w:val="00543831"/>
    <w:rsid w:val="005444C6"/>
    <w:rsid w:val="0054514B"/>
    <w:rsid w:val="00546773"/>
    <w:rsid w:val="00551451"/>
    <w:rsid w:val="00551589"/>
    <w:rsid w:val="00551F94"/>
    <w:rsid w:val="005558A8"/>
    <w:rsid w:val="005575A0"/>
    <w:rsid w:val="00560085"/>
    <w:rsid w:val="00560A9C"/>
    <w:rsid w:val="0056109D"/>
    <w:rsid w:val="00562250"/>
    <w:rsid w:val="00562E78"/>
    <w:rsid w:val="00564F32"/>
    <w:rsid w:val="00572F5B"/>
    <w:rsid w:val="00576288"/>
    <w:rsid w:val="00577029"/>
    <w:rsid w:val="00577108"/>
    <w:rsid w:val="005774E1"/>
    <w:rsid w:val="0058075C"/>
    <w:rsid w:val="00581E2C"/>
    <w:rsid w:val="00582D60"/>
    <w:rsid w:val="005864C5"/>
    <w:rsid w:val="00587AEE"/>
    <w:rsid w:val="0059161C"/>
    <w:rsid w:val="00591E25"/>
    <w:rsid w:val="00592566"/>
    <w:rsid w:val="00592FCA"/>
    <w:rsid w:val="00593FE6"/>
    <w:rsid w:val="005955A9"/>
    <w:rsid w:val="00596CA3"/>
    <w:rsid w:val="005971FC"/>
    <w:rsid w:val="005A0182"/>
    <w:rsid w:val="005A0632"/>
    <w:rsid w:val="005A2078"/>
    <w:rsid w:val="005A285A"/>
    <w:rsid w:val="005A4994"/>
    <w:rsid w:val="005B58A4"/>
    <w:rsid w:val="005C0A6A"/>
    <w:rsid w:val="005C397A"/>
    <w:rsid w:val="005C68D1"/>
    <w:rsid w:val="005C7168"/>
    <w:rsid w:val="005D0097"/>
    <w:rsid w:val="005D09D2"/>
    <w:rsid w:val="005D1F9A"/>
    <w:rsid w:val="005D24C8"/>
    <w:rsid w:val="005D2E76"/>
    <w:rsid w:val="005D53E5"/>
    <w:rsid w:val="005D5E6E"/>
    <w:rsid w:val="005D7AFD"/>
    <w:rsid w:val="005E085D"/>
    <w:rsid w:val="005E1B31"/>
    <w:rsid w:val="005E2D65"/>
    <w:rsid w:val="005E3008"/>
    <w:rsid w:val="005E3146"/>
    <w:rsid w:val="005E6C88"/>
    <w:rsid w:val="005F0C07"/>
    <w:rsid w:val="005F2280"/>
    <w:rsid w:val="005F37E7"/>
    <w:rsid w:val="005F4078"/>
    <w:rsid w:val="005F5B85"/>
    <w:rsid w:val="00601960"/>
    <w:rsid w:val="00605636"/>
    <w:rsid w:val="00611CB5"/>
    <w:rsid w:val="00612C3F"/>
    <w:rsid w:val="00612FB1"/>
    <w:rsid w:val="006135D7"/>
    <w:rsid w:val="006158E3"/>
    <w:rsid w:val="00616719"/>
    <w:rsid w:val="00616BD8"/>
    <w:rsid w:val="00622B6E"/>
    <w:rsid w:val="006244A9"/>
    <w:rsid w:val="0062484B"/>
    <w:rsid w:val="00625AEF"/>
    <w:rsid w:val="0063208B"/>
    <w:rsid w:val="006369C6"/>
    <w:rsid w:val="00642F63"/>
    <w:rsid w:val="00644387"/>
    <w:rsid w:val="00645808"/>
    <w:rsid w:val="00646789"/>
    <w:rsid w:val="00651187"/>
    <w:rsid w:val="006519D7"/>
    <w:rsid w:val="006526C5"/>
    <w:rsid w:val="0065431F"/>
    <w:rsid w:val="00654A5B"/>
    <w:rsid w:val="006609CB"/>
    <w:rsid w:val="00663E84"/>
    <w:rsid w:val="006645F5"/>
    <w:rsid w:val="00665852"/>
    <w:rsid w:val="00666D38"/>
    <w:rsid w:val="00666F0F"/>
    <w:rsid w:val="006677AA"/>
    <w:rsid w:val="00667DD5"/>
    <w:rsid w:val="006716A4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960E6"/>
    <w:rsid w:val="00696F9A"/>
    <w:rsid w:val="006A4F17"/>
    <w:rsid w:val="006A53E0"/>
    <w:rsid w:val="006A739D"/>
    <w:rsid w:val="006B06C7"/>
    <w:rsid w:val="006B2399"/>
    <w:rsid w:val="006B364D"/>
    <w:rsid w:val="006B5B6D"/>
    <w:rsid w:val="006B716D"/>
    <w:rsid w:val="006C33B9"/>
    <w:rsid w:val="006C4367"/>
    <w:rsid w:val="006C63AF"/>
    <w:rsid w:val="006D1C2D"/>
    <w:rsid w:val="006E0E28"/>
    <w:rsid w:val="006E1B96"/>
    <w:rsid w:val="006E1FFE"/>
    <w:rsid w:val="006E52DB"/>
    <w:rsid w:val="006E5FB5"/>
    <w:rsid w:val="006E67EA"/>
    <w:rsid w:val="006F11C9"/>
    <w:rsid w:val="006F1552"/>
    <w:rsid w:val="006F1C91"/>
    <w:rsid w:val="006F3A66"/>
    <w:rsid w:val="006F79E6"/>
    <w:rsid w:val="00700187"/>
    <w:rsid w:val="00700AFC"/>
    <w:rsid w:val="007014B4"/>
    <w:rsid w:val="00702D09"/>
    <w:rsid w:val="00706504"/>
    <w:rsid w:val="00715679"/>
    <w:rsid w:val="00715834"/>
    <w:rsid w:val="00716DC3"/>
    <w:rsid w:val="00720ED8"/>
    <w:rsid w:val="007214EF"/>
    <w:rsid w:val="0072499D"/>
    <w:rsid w:val="00724A5C"/>
    <w:rsid w:val="00725933"/>
    <w:rsid w:val="007263F4"/>
    <w:rsid w:val="00727431"/>
    <w:rsid w:val="00727810"/>
    <w:rsid w:val="00740812"/>
    <w:rsid w:val="00741AE9"/>
    <w:rsid w:val="00746C51"/>
    <w:rsid w:val="00747A56"/>
    <w:rsid w:val="00751F1C"/>
    <w:rsid w:val="00754135"/>
    <w:rsid w:val="0075588C"/>
    <w:rsid w:val="00761AD1"/>
    <w:rsid w:val="007627E0"/>
    <w:rsid w:val="00766319"/>
    <w:rsid w:val="00766EC7"/>
    <w:rsid w:val="007703F5"/>
    <w:rsid w:val="00770814"/>
    <w:rsid w:val="00771273"/>
    <w:rsid w:val="0077221A"/>
    <w:rsid w:val="007756B0"/>
    <w:rsid w:val="0077D13F"/>
    <w:rsid w:val="00783AF4"/>
    <w:rsid w:val="0078665F"/>
    <w:rsid w:val="00787BC6"/>
    <w:rsid w:val="00790978"/>
    <w:rsid w:val="00791779"/>
    <w:rsid w:val="00791AF9"/>
    <w:rsid w:val="0079293C"/>
    <w:rsid w:val="007934D8"/>
    <w:rsid w:val="007941E4"/>
    <w:rsid w:val="00796375"/>
    <w:rsid w:val="007A2CA7"/>
    <w:rsid w:val="007A4A5B"/>
    <w:rsid w:val="007A5049"/>
    <w:rsid w:val="007A680E"/>
    <w:rsid w:val="007A6D1B"/>
    <w:rsid w:val="007B3292"/>
    <w:rsid w:val="007C24AF"/>
    <w:rsid w:val="007C74D2"/>
    <w:rsid w:val="007D1877"/>
    <w:rsid w:val="007D2948"/>
    <w:rsid w:val="007D3C0B"/>
    <w:rsid w:val="007D6D88"/>
    <w:rsid w:val="007E0A7D"/>
    <w:rsid w:val="007E3AA3"/>
    <w:rsid w:val="007E4648"/>
    <w:rsid w:val="007E4D30"/>
    <w:rsid w:val="007E52BD"/>
    <w:rsid w:val="007E53ED"/>
    <w:rsid w:val="007E759E"/>
    <w:rsid w:val="007E7844"/>
    <w:rsid w:val="007F1B3F"/>
    <w:rsid w:val="007F2FAD"/>
    <w:rsid w:val="007F7F25"/>
    <w:rsid w:val="00801B73"/>
    <w:rsid w:val="00802E21"/>
    <w:rsid w:val="00803D03"/>
    <w:rsid w:val="00805A58"/>
    <w:rsid w:val="00813C5D"/>
    <w:rsid w:val="00814442"/>
    <w:rsid w:val="00814491"/>
    <w:rsid w:val="008158CE"/>
    <w:rsid w:val="00816042"/>
    <w:rsid w:val="0081618B"/>
    <w:rsid w:val="00820850"/>
    <w:rsid w:val="00821D54"/>
    <w:rsid w:val="00823FF5"/>
    <w:rsid w:val="00827C34"/>
    <w:rsid w:val="00830223"/>
    <w:rsid w:val="008346FB"/>
    <w:rsid w:val="0083628A"/>
    <w:rsid w:val="00836A9D"/>
    <w:rsid w:val="008410A0"/>
    <w:rsid w:val="0084286F"/>
    <w:rsid w:val="008443B7"/>
    <w:rsid w:val="008445BE"/>
    <w:rsid w:val="008453B8"/>
    <w:rsid w:val="00845AC5"/>
    <w:rsid w:val="008463DC"/>
    <w:rsid w:val="0084706A"/>
    <w:rsid w:val="008521A2"/>
    <w:rsid w:val="00853766"/>
    <w:rsid w:val="00853CD0"/>
    <w:rsid w:val="008549E0"/>
    <w:rsid w:val="00855EFD"/>
    <w:rsid w:val="00860398"/>
    <w:rsid w:val="008606E4"/>
    <w:rsid w:val="008622FE"/>
    <w:rsid w:val="00864945"/>
    <w:rsid w:val="00864AAE"/>
    <w:rsid w:val="00865CE6"/>
    <w:rsid w:val="0086699B"/>
    <w:rsid w:val="00866B78"/>
    <w:rsid w:val="00871052"/>
    <w:rsid w:val="0087449E"/>
    <w:rsid w:val="008745C5"/>
    <w:rsid w:val="00875187"/>
    <w:rsid w:val="00875549"/>
    <w:rsid w:val="00875734"/>
    <w:rsid w:val="00877DC8"/>
    <w:rsid w:val="008807D9"/>
    <w:rsid w:val="00882F81"/>
    <w:rsid w:val="00886173"/>
    <w:rsid w:val="008868E0"/>
    <w:rsid w:val="008870DB"/>
    <w:rsid w:val="00887850"/>
    <w:rsid w:val="00895F6E"/>
    <w:rsid w:val="00896C23"/>
    <w:rsid w:val="00897A27"/>
    <w:rsid w:val="008A09C8"/>
    <w:rsid w:val="008A4F46"/>
    <w:rsid w:val="008A60DC"/>
    <w:rsid w:val="008A669B"/>
    <w:rsid w:val="008A765A"/>
    <w:rsid w:val="008A7E5C"/>
    <w:rsid w:val="008B0148"/>
    <w:rsid w:val="008B06B3"/>
    <w:rsid w:val="008B0D9E"/>
    <w:rsid w:val="008B1D68"/>
    <w:rsid w:val="008B2056"/>
    <w:rsid w:val="008B33E0"/>
    <w:rsid w:val="008B3A19"/>
    <w:rsid w:val="008B4872"/>
    <w:rsid w:val="008B68D0"/>
    <w:rsid w:val="008C0767"/>
    <w:rsid w:val="008C0E63"/>
    <w:rsid w:val="008C1710"/>
    <w:rsid w:val="008C373F"/>
    <w:rsid w:val="008C7214"/>
    <w:rsid w:val="008C7740"/>
    <w:rsid w:val="008D0992"/>
    <w:rsid w:val="008D1ED2"/>
    <w:rsid w:val="008D1F52"/>
    <w:rsid w:val="008D407E"/>
    <w:rsid w:val="008D4E35"/>
    <w:rsid w:val="008E0605"/>
    <w:rsid w:val="008E2723"/>
    <w:rsid w:val="008E32CD"/>
    <w:rsid w:val="008E661F"/>
    <w:rsid w:val="008E672D"/>
    <w:rsid w:val="008E6AE9"/>
    <w:rsid w:val="008E766C"/>
    <w:rsid w:val="008E78E5"/>
    <w:rsid w:val="008F2251"/>
    <w:rsid w:val="008F2A74"/>
    <w:rsid w:val="008F3790"/>
    <w:rsid w:val="008F3873"/>
    <w:rsid w:val="008F3ED7"/>
    <w:rsid w:val="008F5E3F"/>
    <w:rsid w:val="008F7210"/>
    <w:rsid w:val="008F7A6D"/>
    <w:rsid w:val="008F7C39"/>
    <w:rsid w:val="00900B52"/>
    <w:rsid w:val="0090121D"/>
    <w:rsid w:val="009030C7"/>
    <w:rsid w:val="00903E43"/>
    <w:rsid w:val="00907122"/>
    <w:rsid w:val="009102CB"/>
    <w:rsid w:val="0091115A"/>
    <w:rsid w:val="009123B9"/>
    <w:rsid w:val="00913D50"/>
    <w:rsid w:val="0091528E"/>
    <w:rsid w:val="00915642"/>
    <w:rsid w:val="00915C78"/>
    <w:rsid w:val="00916DFB"/>
    <w:rsid w:val="00920D49"/>
    <w:rsid w:val="009210D0"/>
    <w:rsid w:val="009227BC"/>
    <w:rsid w:val="00922BCD"/>
    <w:rsid w:val="00923E83"/>
    <w:rsid w:val="009245BF"/>
    <w:rsid w:val="00924FA9"/>
    <w:rsid w:val="00924FAD"/>
    <w:rsid w:val="009266C4"/>
    <w:rsid w:val="00926777"/>
    <w:rsid w:val="009301CA"/>
    <w:rsid w:val="00932976"/>
    <w:rsid w:val="009350E9"/>
    <w:rsid w:val="009371CA"/>
    <w:rsid w:val="00941B49"/>
    <w:rsid w:val="009434B0"/>
    <w:rsid w:val="009437BD"/>
    <w:rsid w:val="00947134"/>
    <w:rsid w:val="00947316"/>
    <w:rsid w:val="009500D0"/>
    <w:rsid w:val="00952DA5"/>
    <w:rsid w:val="00953D5D"/>
    <w:rsid w:val="00954105"/>
    <w:rsid w:val="00954A4A"/>
    <w:rsid w:val="00955079"/>
    <w:rsid w:val="009563DF"/>
    <w:rsid w:val="00960B8F"/>
    <w:rsid w:val="00960F1C"/>
    <w:rsid w:val="00961EC0"/>
    <w:rsid w:val="0096261C"/>
    <w:rsid w:val="009626D5"/>
    <w:rsid w:val="00966514"/>
    <w:rsid w:val="0096683F"/>
    <w:rsid w:val="0096690E"/>
    <w:rsid w:val="009716BD"/>
    <w:rsid w:val="00971B46"/>
    <w:rsid w:val="00974A72"/>
    <w:rsid w:val="0098177E"/>
    <w:rsid w:val="0098528F"/>
    <w:rsid w:val="00985549"/>
    <w:rsid w:val="009859C7"/>
    <w:rsid w:val="00986B09"/>
    <w:rsid w:val="0099142A"/>
    <w:rsid w:val="00992DFA"/>
    <w:rsid w:val="009936EE"/>
    <w:rsid w:val="00995E6C"/>
    <w:rsid w:val="0099626F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6BA6"/>
    <w:rsid w:val="009A7949"/>
    <w:rsid w:val="009B0A7E"/>
    <w:rsid w:val="009B45F9"/>
    <w:rsid w:val="009B5D53"/>
    <w:rsid w:val="009B7852"/>
    <w:rsid w:val="009C2405"/>
    <w:rsid w:val="009C5352"/>
    <w:rsid w:val="009D1330"/>
    <w:rsid w:val="009D290A"/>
    <w:rsid w:val="009D2FA3"/>
    <w:rsid w:val="009D5FF7"/>
    <w:rsid w:val="009D6076"/>
    <w:rsid w:val="009E17DA"/>
    <w:rsid w:val="009E1B22"/>
    <w:rsid w:val="009E2E20"/>
    <w:rsid w:val="009E4DA9"/>
    <w:rsid w:val="009E720A"/>
    <w:rsid w:val="009E7506"/>
    <w:rsid w:val="009F033D"/>
    <w:rsid w:val="009F0F85"/>
    <w:rsid w:val="009F1174"/>
    <w:rsid w:val="009F16BF"/>
    <w:rsid w:val="009F2F0B"/>
    <w:rsid w:val="009F364F"/>
    <w:rsid w:val="009F3E55"/>
    <w:rsid w:val="009F4AAD"/>
    <w:rsid w:val="009F5BE1"/>
    <w:rsid w:val="009F6A2F"/>
    <w:rsid w:val="009F6D99"/>
    <w:rsid w:val="009F75E3"/>
    <w:rsid w:val="00A03045"/>
    <w:rsid w:val="00A06DC4"/>
    <w:rsid w:val="00A07ADF"/>
    <w:rsid w:val="00A105D3"/>
    <w:rsid w:val="00A11786"/>
    <w:rsid w:val="00A1229B"/>
    <w:rsid w:val="00A13C2B"/>
    <w:rsid w:val="00A14C1B"/>
    <w:rsid w:val="00A151A2"/>
    <w:rsid w:val="00A1567B"/>
    <w:rsid w:val="00A1588F"/>
    <w:rsid w:val="00A17A47"/>
    <w:rsid w:val="00A202F3"/>
    <w:rsid w:val="00A206EB"/>
    <w:rsid w:val="00A23C6C"/>
    <w:rsid w:val="00A2521D"/>
    <w:rsid w:val="00A31DC4"/>
    <w:rsid w:val="00A3290F"/>
    <w:rsid w:val="00A367CF"/>
    <w:rsid w:val="00A428A2"/>
    <w:rsid w:val="00A430F1"/>
    <w:rsid w:val="00A44839"/>
    <w:rsid w:val="00A455DC"/>
    <w:rsid w:val="00A4571D"/>
    <w:rsid w:val="00A46170"/>
    <w:rsid w:val="00A46FF8"/>
    <w:rsid w:val="00A5010C"/>
    <w:rsid w:val="00A50C25"/>
    <w:rsid w:val="00A50C52"/>
    <w:rsid w:val="00A516FF"/>
    <w:rsid w:val="00A5435A"/>
    <w:rsid w:val="00A54542"/>
    <w:rsid w:val="00A54F06"/>
    <w:rsid w:val="00A55218"/>
    <w:rsid w:val="00A55A8C"/>
    <w:rsid w:val="00A56847"/>
    <w:rsid w:val="00A600DB"/>
    <w:rsid w:val="00A61B19"/>
    <w:rsid w:val="00A62F4F"/>
    <w:rsid w:val="00A64ABF"/>
    <w:rsid w:val="00A64EFD"/>
    <w:rsid w:val="00A66123"/>
    <w:rsid w:val="00A702BA"/>
    <w:rsid w:val="00A7166E"/>
    <w:rsid w:val="00A74935"/>
    <w:rsid w:val="00A75FB7"/>
    <w:rsid w:val="00A77408"/>
    <w:rsid w:val="00A77A60"/>
    <w:rsid w:val="00A77C86"/>
    <w:rsid w:val="00A81A3F"/>
    <w:rsid w:val="00A84D40"/>
    <w:rsid w:val="00A864D1"/>
    <w:rsid w:val="00A86520"/>
    <w:rsid w:val="00A87113"/>
    <w:rsid w:val="00A90857"/>
    <w:rsid w:val="00A9178E"/>
    <w:rsid w:val="00A9218A"/>
    <w:rsid w:val="00A97A96"/>
    <w:rsid w:val="00A97F32"/>
    <w:rsid w:val="00AA2B9A"/>
    <w:rsid w:val="00AA7A9A"/>
    <w:rsid w:val="00AA7B5D"/>
    <w:rsid w:val="00AA7C47"/>
    <w:rsid w:val="00AB0417"/>
    <w:rsid w:val="00AB15C8"/>
    <w:rsid w:val="00AB1674"/>
    <w:rsid w:val="00AB175D"/>
    <w:rsid w:val="00AB1C3B"/>
    <w:rsid w:val="00AB2031"/>
    <w:rsid w:val="00AB2FC5"/>
    <w:rsid w:val="00AB3536"/>
    <w:rsid w:val="00AB3ADE"/>
    <w:rsid w:val="00AB5A77"/>
    <w:rsid w:val="00AB619C"/>
    <w:rsid w:val="00AB7E00"/>
    <w:rsid w:val="00AC31E2"/>
    <w:rsid w:val="00AC44E7"/>
    <w:rsid w:val="00AC5ED2"/>
    <w:rsid w:val="00AC64A5"/>
    <w:rsid w:val="00AC79F2"/>
    <w:rsid w:val="00AC7F66"/>
    <w:rsid w:val="00AD13E4"/>
    <w:rsid w:val="00AD1E5C"/>
    <w:rsid w:val="00AD72E3"/>
    <w:rsid w:val="00AE0415"/>
    <w:rsid w:val="00AE2A0F"/>
    <w:rsid w:val="00AE61D3"/>
    <w:rsid w:val="00AE641A"/>
    <w:rsid w:val="00AF67A9"/>
    <w:rsid w:val="00AF78C0"/>
    <w:rsid w:val="00B007AB"/>
    <w:rsid w:val="00B02EEF"/>
    <w:rsid w:val="00B05297"/>
    <w:rsid w:val="00B055F1"/>
    <w:rsid w:val="00B0583E"/>
    <w:rsid w:val="00B05CF6"/>
    <w:rsid w:val="00B1005A"/>
    <w:rsid w:val="00B1287F"/>
    <w:rsid w:val="00B13B97"/>
    <w:rsid w:val="00B150AB"/>
    <w:rsid w:val="00B15216"/>
    <w:rsid w:val="00B15A23"/>
    <w:rsid w:val="00B15B42"/>
    <w:rsid w:val="00B15D86"/>
    <w:rsid w:val="00B17400"/>
    <w:rsid w:val="00B17B99"/>
    <w:rsid w:val="00B20CF2"/>
    <w:rsid w:val="00B2142D"/>
    <w:rsid w:val="00B31F6E"/>
    <w:rsid w:val="00B34199"/>
    <w:rsid w:val="00B36BA3"/>
    <w:rsid w:val="00B37601"/>
    <w:rsid w:val="00B37BFE"/>
    <w:rsid w:val="00B42D4F"/>
    <w:rsid w:val="00B44EEE"/>
    <w:rsid w:val="00B45C27"/>
    <w:rsid w:val="00B46736"/>
    <w:rsid w:val="00B5217B"/>
    <w:rsid w:val="00B55631"/>
    <w:rsid w:val="00B55CB3"/>
    <w:rsid w:val="00B5698E"/>
    <w:rsid w:val="00B57F42"/>
    <w:rsid w:val="00B6094A"/>
    <w:rsid w:val="00B62179"/>
    <w:rsid w:val="00B63678"/>
    <w:rsid w:val="00B65B5F"/>
    <w:rsid w:val="00B65C9D"/>
    <w:rsid w:val="00B72F55"/>
    <w:rsid w:val="00B7683B"/>
    <w:rsid w:val="00B7690E"/>
    <w:rsid w:val="00B77464"/>
    <w:rsid w:val="00B7752F"/>
    <w:rsid w:val="00B80C20"/>
    <w:rsid w:val="00B82B15"/>
    <w:rsid w:val="00B8632C"/>
    <w:rsid w:val="00B865F1"/>
    <w:rsid w:val="00B87E33"/>
    <w:rsid w:val="00B90DCD"/>
    <w:rsid w:val="00B91AA4"/>
    <w:rsid w:val="00B934B7"/>
    <w:rsid w:val="00B9645B"/>
    <w:rsid w:val="00BA11C8"/>
    <w:rsid w:val="00BA2CF4"/>
    <w:rsid w:val="00BA43BF"/>
    <w:rsid w:val="00BA730B"/>
    <w:rsid w:val="00BA7B32"/>
    <w:rsid w:val="00BB04F8"/>
    <w:rsid w:val="00BB0DB3"/>
    <w:rsid w:val="00BB1006"/>
    <w:rsid w:val="00BB162E"/>
    <w:rsid w:val="00BB183C"/>
    <w:rsid w:val="00BB6AFB"/>
    <w:rsid w:val="00BC1A91"/>
    <w:rsid w:val="00BC3C7B"/>
    <w:rsid w:val="00BC5981"/>
    <w:rsid w:val="00BC6069"/>
    <w:rsid w:val="00BD1C52"/>
    <w:rsid w:val="00BD1CF0"/>
    <w:rsid w:val="00BD1F66"/>
    <w:rsid w:val="00BD2416"/>
    <w:rsid w:val="00BD2F74"/>
    <w:rsid w:val="00BD373C"/>
    <w:rsid w:val="00BD4022"/>
    <w:rsid w:val="00BD62EA"/>
    <w:rsid w:val="00BE2204"/>
    <w:rsid w:val="00BE34AE"/>
    <w:rsid w:val="00BE4AB9"/>
    <w:rsid w:val="00BE4D55"/>
    <w:rsid w:val="00BE7182"/>
    <w:rsid w:val="00BE7D7A"/>
    <w:rsid w:val="00BF16FE"/>
    <w:rsid w:val="00BF4C7C"/>
    <w:rsid w:val="00BF55FC"/>
    <w:rsid w:val="00BF7699"/>
    <w:rsid w:val="00BF7A3F"/>
    <w:rsid w:val="00BF7D2E"/>
    <w:rsid w:val="00C00A8F"/>
    <w:rsid w:val="00C00EFE"/>
    <w:rsid w:val="00C03807"/>
    <w:rsid w:val="00C0738F"/>
    <w:rsid w:val="00C10F42"/>
    <w:rsid w:val="00C13FEC"/>
    <w:rsid w:val="00C14092"/>
    <w:rsid w:val="00C16F59"/>
    <w:rsid w:val="00C1749C"/>
    <w:rsid w:val="00C20C6A"/>
    <w:rsid w:val="00C218A4"/>
    <w:rsid w:val="00C23E6B"/>
    <w:rsid w:val="00C244D5"/>
    <w:rsid w:val="00C2490A"/>
    <w:rsid w:val="00C24CEB"/>
    <w:rsid w:val="00C25018"/>
    <w:rsid w:val="00C26A31"/>
    <w:rsid w:val="00C26C98"/>
    <w:rsid w:val="00C30C8F"/>
    <w:rsid w:val="00C33C46"/>
    <w:rsid w:val="00C34DE0"/>
    <w:rsid w:val="00C350D5"/>
    <w:rsid w:val="00C356CB"/>
    <w:rsid w:val="00C37CE2"/>
    <w:rsid w:val="00C41814"/>
    <w:rsid w:val="00C43177"/>
    <w:rsid w:val="00C43613"/>
    <w:rsid w:val="00C4424A"/>
    <w:rsid w:val="00C45552"/>
    <w:rsid w:val="00C465FD"/>
    <w:rsid w:val="00C500BD"/>
    <w:rsid w:val="00C5136B"/>
    <w:rsid w:val="00C52A75"/>
    <w:rsid w:val="00C548A8"/>
    <w:rsid w:val="00C549CA"/>
    <w:rsid w:val="00C63A20"/>
    <w:rsid w:val="00C64416"/>
    <w:rsid w:val="00C6488E"/>
    <w:rsid w:val="00C64C48"/>
    <w:rsid w:val="00C64CA1"/>
    <w:rsid w:val="00C659C5"/>
    <w:rsid w:val="00C711D1"/>
    <w:rsid w:val="00C71AF5"/>
    <w:rsid w:val="00C722EE"/>
    <w:rsid w:val="00C72E8B"/>
    <w:rsid w:val="00C730D5"/>
    <w:rsid w:val="00C73484"/>
    <w:rsid w:val="00C75F15"/>
    <w:rsid w:val="00C76E56"/>
    <w:rsid w:val="00C77385"/>
    <w:rsid w:val="00C77825"/>
    <w:rsid w:val="00C80550"/>
    <w:rsid w:val="00C849E9"/>
    <w:rsid w:val="00C85F96"/>
    <w:rsid w:val="00C867E6"/>
    <w:rsid w:val="00C9399B"/>
    <w:rsid w:val="00C93AFA"/>
    <w:rsid w:val="00C93D1F"/>
    <w:rsid w:val="00CA2483"/>
    <w:rsid w:val="00CA32C8"/>
    <w:rsid w:val="00CA4B97"/>
    <w:rsid w:val="00CA61B6"/>
    <w:rsid w:val="00CB05D6"/>
    <w:rsid w:val="00CB0681"/>
    <w:rsid w:val="00CB2BC3"/>
    <w:rsid w:val="00CB3E7C"/>
    <w:rsid w:val="00CB4C67"/>
    <w:rsid w:val="00CB64DD"/>
    <w:rsid w:val="00CC00AB"/>
    <w:rsid w:val="00CC1CD0"/>
    <w:rsid w:val="00CC24F7"/>
    <w:rsid w:val="00CC2A76"/>
    <w:rsid w:val="00CC352D"/>
    <w:rsid w:val="00CC4AF0"/>
    <w:rsid w:val="00CC52D9"/>
    <w:rsid w:val="00CC5376"/>
    <w:rsid w:val="00CC5FC9"/>
    <w:rsid w:val="00CD1308"/>
    <w:rsid w:val="00CD17A9"/>
    <w:rsid w:val="00CD3084"/>
    <w:rsid w:val="00CD3A1C"/>
    <w:rsid w:val="00CD57C2"/>
    <w:rsid w:val="00CD6F81"/>
    <w:rsid w:val="00CD6F8E"/>
    <w:rsid w:val="00CD7D33"/>
    <w:rsid w:val="00CE0B65"/>
    <w:rsid w:val="00CE19E1"/>
    <w:rsid w:val="00CE5923"/>
    <w:rsid w:val="00CE795C"/>
    <w:rsid w:val="00CF0FD3"/>
    <w:rsid w:val="00CF2E9C"/>
    <w:rsid w:val="00CF4423"/>
    <w:rsid w:val="00CF53E4"/>
    <w:rsid w:val="00CF644E"/>
    <w:rsid w:val="00CF7915"/>
    <w:rsid w:val="00D010B9"/>
    <w:rsid w:val="00D0134B"/>
    <w:rsid w:val="00D04A4A"/>
    <w:rsid w:val="00D04E34"/>
    <w:rsid w:val="00D0597E"/>
    <w:rsid w:val="00D05B67"/>
    <w:rsid w:val="00D1020B"/>
    <w:rsid w:val="00D10FB0"/>
    <w:rsid w:val="00D1198D"/>
    <w:rsid w:val="00D136E0"/>
    <w:rsid w:val="00D14AA0"/>
    <w:rsid w:val="00D157EC"/>
    <w:rsid w:val="00D210E2"/>
    <w:rsid w:val="00D21A43"/>
    <w:rsid w:val="00D2343D"/>
    <w:rsid w:val="00D23B0C"/>
    <w:rsid w:val="00D26094"/>
    <w:rsid w:val="00D276BB"/>
    <w:rsid w:val="00D307FD"/>
    <w:rsid w:val="00D31474"/>
    <w:rsid w:val="00D35504"/>
    <w:rsid w:val="00D3654F"/>
    <w:rsid w:val="00D40FEC"/>
    <w:rsid w:val="00D43208"/>
    <w:rsid w:val="00D466C7"/>
    <w:rsid w:val="00D50C0E"/>
    <w:rsid w:val="00D51001"/>
    <w:rsid w:val="00D51159"/>
    <w:rsid w:val="00D513C9"/>
    <w:rsid w:val="00D52649"/>
    <w:rsid w:val="00D62F22"/>
    <w:rsid w:val="00D650B4"/>
    <w:rsid w:val="00D65A38"/>
    <w:rsid w:val="00D6697D"/>
    <w:rsid w:val="00D7293B"/>
    <w:rsid w:val="00D72C0E"/>
    <w:rsid w:val="00D73252"/>
    <w:rsid w:val="00D7465F"/>
    <w:rsid w:val="00D756C3"/>
    <w:rsid w:val="00D7727B"/>
    <w:rsid w:val="00D77CD3"/>
    <w:rsid w:val="00D80C48"/>
    <w:rsid w:val="00D819FD"/>
    <w:rsid w:val="00D82BE2"/>
    <w:rsid w:val="00D83A9D"/>
    <w:rsid w:val="00D83F95"/>
    <w:rsid w:val="00D84D84"/>
    <w:rsid w:val="00D84E41"/>
    <w:rsid w:val="00D8660E"/>
    <w:rsid w:val="00D8793C"/>
    <w:rsid w:val="00D9157B"/>
    <w:rsid w:val="00D9442F"/>
    <w:rsid w:val="00D950AC"/>
    <w:rsid w:val="00D97D6C"/>
    <w:rsid w:val="00DA062F"/>
    <w:rsid w:val="00DA09B2"/>
    <w:rsid w:val="00DA0A61"/>
    <w:rsid w:val="00DA0C78"/>
    <w:rsid w:val="00DA17CA"/>
    <w:rsid w:val="00DA195F"/>
    <w:rsid w:val="00DA1E11"/>
    <w:rsid w:val="00DA3519"/>
    <w:rsid w:val="00DA362A"/>
    <w:rsid w:val="00DA3770"/>
    <w:rsid w:val="00DA4E0A"/>
    <w:rsid w:val="00DA5CCC"/>
    <w:rsid w:val="00DA7F0C"/>
    <w:rsid w:val="00DB0353"/>
    <w:rsid w:val="00DB2B28"/>
    <w:rsid w:val="00DB2EB7"/>
    <w:rsid w:val="00DB3F37"/>
    <w:rsid w:val="00DB48C3"/>
    <w:rsid w:val="00DB595E"/>
    <w:rsid w:val="00DB5A10"/>
    <w:rsid w:val="00DB5B75"/>
    <w:rsid w:val="00DB68EF"/>
    <w:rsid w:val="00DB6F02"/>
    <w:rsid w:val="00DC0CD6"/>
    <w:rsid w:val="00DC1CEB"/>
    <w:rsid w:val="00DC204F"/>
    <w:rsid w:val="00DC365A"/>
    <w:rsid w:val="00DC42E3"/>
    <w:rsid w:val="00DC5E3B"/>
    <w:rsid w:val="00DC5FFB"/>
    <w:rsid w:val="00DC6A65"/>
    <w:rsid w:val="00DC6CF5"/>
    <w:rsid w:val="00DD00D8"/>
    <w:rsid w:val="00DD223B"/>
    <w:rsid w:val="00DD4BB4"/>
    <w:rsid w:val="00DD5442"/>
    <w:rsid w:val="00DD5BC7"/>
    <w:rsid w:val="00DE0787"/>
    <w:rsid w:val="00DE1B53"/>
    <w:rsid w:val="00DE2C3B"/>
    <w:rsid w:val="00DE55C4"/>
    <w:rsid w:val="00DF2A5C"/>
    <w:rsid w:val="00DF6B23"/>
    <w:rsid w:val="00DF7E08"/>
    <w:rsid w:val="00E02806"/>
    <w:rsid w:val="00E0360C"/>
    <w:rsid w:val="00E0391B"/>
    <w:rsid w:val="00E04755"/>
    <w:rsid w:val="00E066B1"/>
    <w:rsid w:val="00E070D4"/>
    <w:rsid w:val="00E07F07"/>
    <w:rsid w:val="00E10D4C"/>
    <w:rsid w:val="00E11667"/>
    <w:rsid w:val="00E11CC7"/>
    <w:rsid w:val="00E12324"/>
    <w:rsid w:val="00E12747"/>
    <w:rsid w:val="00E16169"/>
    <w:rsid w:val="00E173CE"/>
    <w:rsid w:val="00E202DA"/>
    <w:rsid w:val="00E20FBF"/>
    <w:rsid w:val="00E22133"/>
    <w:rsid w:val="00E24534"/>
    <w:rsid w:val="00E25320"/>
    <w:rsid w:val="00E25CBB"/>
    <w:rsid w:val="00E3148A"/>
    <w:rsid w:val="00E31DB9"/>
    <w:rsid w:val="00E360D6"/>
    <w:rsid w:val="00E36F71"/>
    <w:rsid w:val="00E4013C"/>
    <w:rsid w:val="00E405F4"/>
    <w:rsid w:val="00E40D30"/>
    <w:rsid w:val="00E428F4"/>
    <w:rsid w:val="00E50B58"/>
    <w:rsid w:val="00E51A19"/>
    <w:rsid w:val="00E6271B"/>
    <w:rsid w:val="00E648D6"/>
    <w:rsid w:val="00E649A5"/>
    <w:rsid w:val="00E668AC"/>
    <w:rsid w:val="00E70D25"/>
    <w:rsid w:val="00E71A11"/>
    <w:rsid w:val="00E71B07"/>
    <w:rsid w:val="00E73AE8"/>
    <w:rsid w:val="00E75365"/>
    <w:rsid w:val="00E76A7D"/>
    <w:rsid w:val="00E83396"/>
    <w:rsid w:val="00E86757"/>
    <w:rsid w:val="00E86DFC"/>
    <w:rsid w:val="00E92314"/>
    <w:rsid w:val="00E926C3"/>
    <w:rsid w:val="00E9544A"/>
    <w:rsid w:val="00E96F6B"/>
    <w:rsid w:val="00EA1BB2"/>
    <w:rsid w:val="00EA241F"/>
    <w:rsid w:val="00EA3398"/>
    <w:rsid w:val="00EA5C11"/>
    <w:rsid w:val="00EA7DC5"/>
    <w:rsid w:val="00EB1AFF"/>
    <w:rsid w:val="00EB1CEB"/>
    <w:rsid w:val="00EB47E3"/>
    <w:rsid w:val="00EB6D44"/>
    <w:rsid w:val="00EB7A6A"/>
    <w:rsid w:val="00EC046A"/>
    <w:rsid w:val="00EC2B56"/>
    <w:rsid w:val="00EC32DC"/>
    <w:rsid w:val="00ED43BF"/>
    <w:rsid w:val="00ED59D9"/>
    <w:rsid w:val="00ED5C1F"/>
    <w:rsid w:val="00ED6D21"/>
    <w:rsid w:val="00EE02E6"/>
    <w:rsid w:val="00EE1C50"/>
    <w:rsid w:val="00EE47F3"/>
    <w:rsid w:val="00EF20A3"/>
    <w:rsid w:val="00EF2426"/>
    <w:rsid w:val="00EF2ADB"/>
    <w:rsid w:val="00EF70EA"/>
    <w:rsid w:val="00EF7954"/>
    <w:rsid w:val="00F0054A"/>
    <w:rsid w:val="00F00978"/>
    <w:rsid w:val="00F068C8"/>
    <w:rsid w:val="00F105E2"/>
    <w:rsid w:val="00F14AFD"/>
    <w:rsid w:val="00F16A81"/>
    <w:rsid w:val="00F16F4E"/>
    <w:rsid w:val="00F206BF"/>
    <w:rsid w:val="00F247F1"/>
    <w:rsid w:val="00F26458"/>
    <w:rsid w:val="00F2666B"/>
    <w:rsid w:val="00F26C21"/>
    <w:rsid w:val="00F26EA1"/>
    <w:rsid w:val="00F279BC"/>
    <w:rsid w:val="00F3107B"/>
    <w:rsid w:val="00F31DE3"/>
    <w:rsid w:val="00F31F02"/>
    <w:rsid w:val="00F3362F"/>
    <w:rsid w:val="00F34106"/>
    <w:rsid w:val="00F34A9B"/>
    <w:rsid w:val="00F40202"/>
    <w:rsid w:val="00F41A82"/>
    <w:rsid w:val="00F425CF"/>
    <w:rsid w:val="00F45E06"/>
    <w:rsid w:val="00F461C3"/>
    <w:rsid w:val="00F4694A"/>
    <w:rsid w:val="00F50605"/>
    <w:rsid w:val="00F5095C"/>
    <w:rsid w:val="00F55141"/>
    <w:rsid w:val="00F57DC1"/>
    <w:rsid w:val="00F607C2"/>
    <w:rsid w:val="00F616AE"/>
    <w:rsid w:val="00F6435B"/>
    <w:rsid w:val="00F669CB"/>
    <w:rsid w:val="00F7259E"/>
    <w:rsid w:val="00F72B6D"/>
    <w:rsid w:val="00F75F4E"/>
    <w:rsid w:val="00F81913"/>
    <w:rsid w:val="00F85B49"/>
    <w:rsid w:val="00F90676"/>
    <w:rsid w:val="00F916B8"/>
    <w:rsid w:val="00F930E7"/>
    <w:rsid w:val="00F95EA1"/>
    <w:rsid w:val="00FA0FE6"/>
    <w:rsid w:val="00FA5449"/>
    <w:rsid w:val="00FA6329"/>
    <w:rsid w:val="00FB1B65"/>
    <w:rsid w:val="00FB1C8A"/>
    <w:rsid w:val="00FB1FF5"/>
    <w:rsid w:val="00FB27D4"/>
    <w:rsid w:val="00FB6EAC"/>
    <w:rsid w:val="00FB763D"/>
    <w:rsid w:val="00FB78AA"/>
    <w:rsid w:val="00FC1529"/>
    <w:rsid w:val="00FC3F18"/>
    <w:rsid w:val="00FD2AB7"/>
    <w:rsid w:val="00FD308E"/>
    <w:rsid w:val="00FD4755"/>
    <w:rsid w:val="00FE1382"/>
    <w:rsid w:val="00FE3C00"/>
    <w:rsid w:val="00FE57E1"/>
    <w:rsid w:val="00FF2D7B"/>
    <w:rsid w:val="00FF2FE9"/>
    <w:rsid w:val="00FF3C0F"/>
    <w:rsid w:val="00FF6F60"/>
    <w:rsid w:val="02412B1D"/>
    <w:rsid w:val="02CC6D6A"/>
    <w:rsid w:val="02E9BD31"/>
    <w:rsid w:val="0332F116"/>
    <w:rsid w:val="03697630"/>
    <w:rsid w:val="03BD998D"/>
    <w:rsid w:val="06E3025E"/>
    <w:rsid w:val="0928676D"/>
    <w:rsid w:val="09CE906A"/>
    <w:rsid w:val="0A932A70"/>
    <w:rsid w:val="0DC1DB12"/>
    <w:rsid w:val="10CBECBE"/>
    <w:rsid w:val="111F88EA"/>
    <w:rsid w:val="1183589F"/>
    <w:rsid w:val="127FE7F2"/>
    <w:rsid w:val="15A63137"/>
    <w:rsid w:val="1609CB61"/>
    <w:rsid w:val="16375567"/>
    <w:rsid w:val="16C7BCFC"/>
    <w:rsid w:val="172CB00E"/>
    <w:rsid w:val="185419FD"/>
    <w:rsid w:val="18703B84"/>
    <w:rsid w:val="1974C136"/>
    <w:rsid w:val="1A38E0B0"/>
    <w:rsid w:val="1AF4EF53"/>
    <w:rsid w:val="1CA17FB9"/>
    <w:rsid w:val="1D2E75C1"/>
    <w:rsid w:val="20885182"/>
    <w:rsid w:val="20DDBDBB"/>
    <w:rsid w:val="213E802E"/>
    <w:rsid w:val="22017FDF"/>
    <w:rsid w:val="22E2CBB9"/>
    <w:rsid w:val="2481F619"/>
    <w:rsid w:val="24BFB1E1"/>
    <w:rsid w:val="254A45EC"/>
    <w:rsid w:val="25B359ED"/>
    <w:rsid w:val="289DB44D"/>
    <w:rsid w:val="28FE1894"/>
    <w:rsid w:val="2A104993"/>
    <w:rsid w:val="2AE7FF7C"/>
    <w:rsid w:val="2B686A22"/>
    <w:rsid w:val="2C1D54C7"/>
    <w:rsid w:val="2CFC352C"/>
    <w:rsid w:val="2D75C7AC"/>
    <w:rsid w:val="2F3A2624"/>
    <w:rsid w:val="3150E096"/>
    <w:rsid w:val="316472D2"/>
    <w:rsid w:val="319D19C6"/>
    <w:rsid w:val="31E25912"/>
    <w:rsid w:val="32AB4D53"/>
    <w:rsid w:val="32C748AB"/>
    <w:rsid w:val="336A35E7"/>
    <w:rsid w:val="34CF2090"/>
    <w:rsid w:val="3529A991"/>
    <w:rsid w:val="35DF566A"/>
    <w:rsid w:val="3737B6C0"/>
    <w:rsid w:val="37AE2470"/>
    <w:rsid w:val="3807D773"/>
    <w:rsid w:val="38925B08"/>
    <w:rsid w:val="390B3C8E"/>
    <w:rsid w:val="3B060FD1"/>
    <w:rsid w:val="3BAF13DE"/>
    <w:rsid w:val="3D09B36A"/>
    <w:rsid w:val="3DB9C70E"/>
    <w:rsid w:val="3E330181"/>
    <w:rsid w:val="3F2D8836"/>
    <w:rsid w:val="40FED6AF"/>
    <w:rsid w:val="44E41782"/>
    <w:rsid w:val="4559F138"/>
    <w:rsid w:val="47EAE3D9"/>
    <w:rsid w:val="483C4981"/>
    <w:rsid w:val="485249B5"/>
    <w:rsid w:val="4935C775"/>
    <w:rsid w:val="4968428F"/>
    <w:rsid w:val="4A18C08F"/>
    <w:rsid w:val="4A949218"/>
    <w:rsid w:val="4AB25E86"/>
    <w:rsid w:val="4CEE73B7"/>
    <w:rsid w:val="4F4E992B"/>
    <w:rsid w:val="4FA32C66"/>
    <w:rsid w:val="5053927C"/>
    <w:rsid w:val="50CF7388"/>
    <w:rsid w:val="521CA79C"/>
    <w:rsid w:val="52F6EA3E"/>
    <w:rsid w:val="53C79478"/>
    <w:rsid w:val="53F6FB11"/>
    <w:rsid w:val="5403088B"/>
    <w:rsid w:val="58A1634B"/>
    <w:rsid w:val="58A9D21E"/>
    <w:rsid w:val="591F98A6"/>
    <w:rsid w:val="5A19FCEA"/>
    <w:rsid w:val="5B3DEB08"/>
    <w:rsid w:val="5C16376E"/>
    <w:rsid w:val="5C66D7CF"/>
    <w:rsid w:val="5C759BBF"/>
    <w:rsid w:val="5D2F3F8C"/>
    <w:rsid w:val="5D3C0D56"/>
    <w:rsid w:val="5F59E649"/>
    <w:rsid w:val="600741D7"/>
    <w:rsid w:val="62B859AE"/>
    <w:rsid w:val="63AFCDF5"/>
    <w:rsid w:val="645E6728"/>
    <w:rsid w:val="64791A43"/>
    <w:rsid w:val="64E61CA5"/>
    <w:rsid w:val="660FE524"/>
    <w:rsid w:val="66694E0B"/>
    <w:rsid w:val="67EA6F87"/>
    <w:rsid w:val="699041F6"/>
    <w:rsid w:val="69F1D895"/>
    <w:rsid w:val="6AFC9176"/>
    <w:rsid w:val="6B5AEFEA"/>
    <w:rsid w:val="6C93A097"/>
    <w:rsid w:val="6C96A960"/>
    <w:rsid w:val="6E8A1DBC"/>
    <w:rsid w:val="70892379"/>
    <w:rsid w:val="70AFE276"/>
    <w:rsid w:val="70C07D3F"/>
    <w:rsid w:val="7351F302"/>
    <w:rsid w:val="749052C9"/>
    <w:rsid w:val="75578B82"/>
    <w:rsid w:val="76BBC997"/>
    <w:rsid w:val="76F3994C"/>
    <w:rsid w:val="779A4D68"/>
    <w:rsid w:val="7929E74A"/>
    <w:rsid w:val="79684039"/>
    <w:rsid w:val="7A313790"/>
    <w:rsid w:val="7D27F75E"/>
    <w:rsid w:val="7F0540C8"/>
    <w:rsid w:val="7FAF9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25CA3046-736E-435E-87A5-420B4B72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link w:val="u1Char"/>
    <w:qFormat/>
    <w:rsid w:val="009A57EC"/>
    <w:pPr>
      <w:keepNext/>
      <w:numPr>
        <w:numId w:val="2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link w:val="u2Char"/>
    <w:qFormat/>
    <w:rsid w:val="009A57EC"/>
    <w:pPr>
      <w:keepNext/>
      <w:numPr>
        <w:ilvl w:val="1"/>
        <w:numId w:val="2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2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paragraph" w:styleId="Duytlai">
    <w:name w:val="Revision"/>
    <w:hidden/>
    <w:uiPriority w:val="99"/>
    <w:semiHidden/>
    <w:rsid w:val="00EA5C11"/>
    <w:rPr>
      <w:rFonts w:ascii="Tahoma" w:eastAsia="MS Mincho" w:hAnsi="Tahoma" w:cs="Mangal"/>
      <w:szCs w:val="18"/>
      <w:lang w:eastAsia="hi-IN" w:bidi="hi-IN"/>
    </w:rPr>
  </w:style>
  <w:style w:type="character" w:styleId="FollowedHyperlink">
    <w:name w:val="FollowedHyperlink"/>
    <w:basedOn w:val="Phngmcinhcuaoanvn"/>
    <w:semiHidden/>
    <w:unhideWhenUsed/>
    <w:rsid w:val="00EA5C11"/>
    <w:rPr>
      <w:color w:val="800080" w:themeColor="followedHyperlink"/>
      <w:u w:val="single"/>
    </w:rPr>
  </w:style>
  <w:style w:type="character" w:customStyle="1" w:styleId="u1Char">
    <w:name w:val="Đầu đề 1 Char"/>
    <w:basedOn w:val="Phngmcinhcuaoanvn"/>
    <w:link w:val="u1"/>
    <w:rsid w:val="0095410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u2Char">
    <w:name w:val="Đầu đề 2 Char"/>
    <w:basedOn w:val="Phngmcinhcuaoanvn"/>
    <w:link w:val="u2"/>
    <w:rsid w:val="0095410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ien.nguyenduc@hust.edu.vn" TargetMode="External"/><Relationship Id="rId18" Type="http://schemas.openxmlformats.org/officeDocument/2006/relationships/hyperlink" Target="https://tasks.office.com/husteduvn.onmicrosoft.com/vi-VN/Home/Planner/" TargetMode="External"/><Relationship Id="rId26" Type="http://schemas.openxmlformats.org/officeDocument/2006/relationships/hyperlink" Target="https://reactjs.org/docs/getting-starte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yperlink" Target="https://tasks.office.com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hyperlink" Target="https://www.phpmyadmin.ne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JackWiliams/BTL_QTDA.git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yperlink" Target="https://laravel.com/docs/6.x" TargetMode="External"/><Relationship Id="rId30" Type="http://schemas.openxmlformats.org/officeDocument/2006/relationships/header" Target="header3.xml"/><Relationship Id="rId35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5AF5C0-49D1-4297-8609-85DDDDD53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15</Pages>
  <Words>1947</Words>
  <Characters>11102</Characters>
  <Application>Microsoft Office Word</Application>
  <DocSecurity>0</DocSecurity>
  <Lines>92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Jack Wiliams</cp:lastModifiedBy>
  <cp:revision>20</cp:revision>
  <cp:lastPrinted>2008-03-13T11:02:00Z</cp:lastPrinted>
  <dcterms:created xsi:type="dcterms:W3CDTF">2019-12-17T07:45:00Z</dcterms:created>
  <dcterms:modified xsi:type="dcterms:W3CDTF">2019-12-23T19:13:00Z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