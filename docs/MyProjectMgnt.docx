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1104347A" w:rsidR="521CA79C" w:rsidRDefault="00706504" w:rsidP="00706504">
      <w:pPr>
        <w:spacing w:line="288" w:lineRule="auto"/>
        <w:ind w:firstLine="720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</w:t>
      </w:r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71823C60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49" w14:textId="7A7654C2" w:rsidR="521CA79C" w:rsidRDefault="521CA79C" w:rsidP="521CA79C">
      <w:pPr>
        <w:spacing w:line="288" w:lineRule="auto"/>
        <w:jc w:val="center"/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53C99649" w14:textId="2C3454CA" w:rsidR="521CA79C" w:rsidRDefault="521CA79C" w:rsidP="00814491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LiBang"/>
        <w:tblW w:w="8781" w:type="dxa"/>
        <w:jc w:val="center"/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F26458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4DC0F030" w:rsidR="521CA79C" w:rsidRDefault="521CA79C" w:rsidP="00814491">
            <w:pPr>
              <w:jc w:val="center"/>
              <w:rPr>
                <w:sz w:val="26"/>
                <w:szCs w:val="26"/>
              </w:rPr>
            </w:pPr>
            <w:proofErr w:type="spellStart"/>
            <w:r w:rsidRPr="521CA79C">
              <w:rPr>
                <w:sz w:val="26"/>
                <w:szCs w:val="26"/>
              </w:rPr>
              <w:t>Thầy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Nguyễn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Đức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F26458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Khải</w:t>
            </w:r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F26458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7E68731A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7E164547" w14:textId="20AB5FD5" w:rsidR="00663E84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Siuktni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Siuktni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Siuktni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CB068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Siuktni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Siuktni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Siuktni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Siuktni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CB068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Siuktni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Siuktni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Siuktni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Siuktni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Siuktni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CB068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Siuktni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CB068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Siuktni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Siuktni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Siuktni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Siuktni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Siuktni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CB068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Siuktni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CB068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Siuktni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CB068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Siuktni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Siuktni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Siuktni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Siuktni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Siuktni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CB068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Siuktni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Siuktni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CB068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Siuktni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Siuktni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CB0681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Siuktni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CB068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Siuktni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Manh"/>
        </w:rPr>
      </w:pPr>
      <w:r w:rsidRPr="00A44839">
        <w:rPr>
          <w:rStyle w:val="Manh"/>
        </w:rPr>
        <w:t>V</w:t>
      </w:r>
      <w:r w:rsidR="00AC5ED2">
        <w:rPr>
          <w:rStyle w:val="Manh"/>
        </w:rPr>
        <w:t>Ề TỔ CHỨ</w:t>
      </w:r>
      <w:r w:rsidR="004A60F2">
        <w:rPr>
          <w:rStyle w:val="Manh"/>
        </w:rPr>
        <w:t>C</w:t>
      </w:r>
    </w:p>
    <w:p w14:paraId="7470A983" w14:textId="267EC4F5" w:rsidR="00A44839" w:rsidRDefault="00A44839" w:rsidP="00CF644E">
      <w:pPr>
        <w:pStyle w:val="oancuaDanhsac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oancuaDanhsac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Manh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oancuaDanhsac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oancuaDanhsac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oancuaDanhsac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oancuaDanhsac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oancuaDanhsac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r w:rsidRPr="001307F8">
        <w:rPr>
          <w:b/>
          <w:bCs/>
        </w:rPr>
        <w:t>references </w:t>
      </w:r>
      <w:r w:rsidRPr="001307F8">
        <w:t xml:space="preserve">: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oancuaDanhsac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oancuaDanhsac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F644E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Manh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Manh"/>
        </w:rPr>
      </w:pPr>
      <w:r>
        <w:rPr>
          <w:rStyle w:val="Manh"/>
        </w:rPr>
        <w:br w:type="page"/>
      </w:r>
    </w:p>
    <w:p w14:paraId="4E1F0728" w14:textId="648AFD2C" w:rsidR="00C71AF5" w:rsidRPr="00AC5ED2" w:rsidRDefault="00AC5ED2" w:rsidP="00C71AF5">
      <w:pPr>
        <w:rPr>
          <w:rStyle w:val="Manh"/>
        </w:rPr>
      </w:pPr>
      <w:r w:rsidRPr="00AC5ED2">
        <w:rPr>
          <w:rStyle w:val="Manh"/>
        </w:rPr>
        <w:lastRenderedPageBreak/>
        <w:t>VỀ QUẢN LÝ CÔNG VIỆ</w:t>
      </w:r>
      <w:r>
        <w:rPr>
          <w:rStyle w:val="Manh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Siuktni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oancuaDanhsac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oancuaDanhsac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Siuktni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oancuaDanhsac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oancuaDanhsac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oancuaDanhsac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oancuaDanhsac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oancuaDanhsac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Muclu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u1"/>
      </w:pPr>
      <w:bookmarkStart w:id="0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1F8202F7" w14:textId="77777777" w:rsidR="00954105" w:rsidRDefault="00954105" w:rsidP="00954105">
      <w:pPr>
        <w:pStyle w:val="u2"/>
      </w:pPr>
      <w:bookmarkStart w:id="1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</w:p>
    <w:p w14:paraId="292D8DFA" w14:textId="13904858" w:rsidR="00BA730B" w:rsidRDefault="00BA730B" w:rsidP="00BA730B">
      <w:pPr>
        <w:pStyle w:val="u2"/>
      </w:pPr>
      <w:bookmarkStart w:id="2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Siuktni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Siuktni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3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416F62C7" w14:textId="009CDD8A" w:rsidR="00587AEE" w:rsidRDefault="600741D7" w:rsidP="00587AEE">
      <w:pPr>
        <w:pStyle w:val="u2"/>
      </w:pPr>
      <w:bookmarkStart w:id="4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u2"/>
      </w:pPr>
      <w:bookmarkStart w:id="5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</w:t>
      </w:r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u2"/>
      </w:pPr>
      <w:bookmarkStart w:id="6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Linh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7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0ED02DFC" w14:textId="54A0CFB7" w:rsidR="00DE1B53" w:rsidRPr="00DE1B53" w:rsidRDefault="00344D7B" w:rsidP="00DE1B53">
      <w:pPr>
        <w:pStyle w:val="u2"/>
      </w:pPr>
      <w:bookmarkStart w:id="8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( </w:t>
      </w:r>
      <w:proofErr w:type="spellStart"/>
      <w:r w:rsidR="008D407E">
        <w:t>thanh</w:t>
      </w:r>
      <w:proofErr w:type="spell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u2"/>
      </w:pPr>
      <w:bookmarkStart w:id="9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u2"/>
      </w:pPr>
      <w:bookmarkStart w:id="10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u2"/>
      </w:pPr>
      <w:bookmarkStart w:id="11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</w:p>
    <w:p w14:paraId="51906836" w14:textId="543D8E3B" w:rsidR="00802E21" w:rsidRDefault="00802E21" w:rsidP="00F16A81">
      <w:pPr>
        <w:pStyle w:val="u1"/>
      </w:pPr>
      <w:bookmarkStart w:id="12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oancuaDanhsac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oancuaDanhsac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( qua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oancuaDanhsac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u1"/>
      </w:pPr>
      <w:bookmarkStart w:id="13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3"/>
      <w:proofErr w:type="spellEnd"/>
    </w:p>
    <w:p w14:paraId="486E4519" w14:textId="6B9C9826" w:rsidR="00464FA9" w:rsidRDefault="00464FA9" w:rsidP="00E31DB9">
      <w:pPr>
        <w:pStyle w:val="u2"/>
      </w:pPr>
      <w:bookmarkStart w:id="14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</w:p>
    <w:p w14:paraId="29BDF203" w14:textId="0FC5F5BA" w:rsidR="0075588C" w:rsidRPr="008E78E5" w:rsidRDefault="0075588C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u2"/>
      </w:pPr>
      <w:bookmarkStart w:id="15" w:name="_Toc27737552"/>
      <w:r>
        <w:t>Work Breakdown Structure</w:t>
      </w:r>
      <w:bookmarkEnd w:id="15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u2"/>
      </w:pPr>
      <w:bookmarkStart w:id="16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6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u2"/>
      </w:pPr>
      <w:bookmarkStart w:id="17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4E3EE195" w:rsidR="00D466C7" w:rsidRPr="00D466C7" w:rsidRDefault="600741D7" w:rsidP="600741D7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836A9D">
        <w:rPr>
          <w:rFonts w:ascii="Arial" w:eastAsia="Arial" w:hAnsi="Arial" w:cs="Arial"/>
        </w:rPr>
        <w:t xml:space="preserve"> </w:t>
      </w:r>
      <w:bookmarkStart w:id="18" w:name="_GoBack"/>
      <w:bookmarkEnd w:id="18"/>
      <w:r w:rsidRPr="600741D7">
        <w:rPr>
          <w:rFonts w:ascii="Arial" w:eastAsia="Arial" w:hAnsi="Arial" w:cs="Arial"/>
        </w:rPr>
        <w:t>.</w:t>
      </w:r>
    </w:p>
    <w:p w14:paraId="3AB8023E" w14:textId="3E834D72" w:rsidR="00C33C46" w:rsidRPr="000F5380" w:rsidRDefault="600741D7" w:rsidP="00C33C46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="00FD308E">
        <w:rPr>
          <w:rFonts w:ascii="Arial" w:eastAsia="Arial" w:hAnsi="Arial" w:cs="Arial"/>
        </w:rPr>
        <w:t xml:space="preserve"> .</w:t>
      </w:r>
    </w:p>
    <w:p w14:paraId="351D32F9" w14:textId="77777777" w:rsidR="000F5380" w:rsidRDefault="000F5380" w:rsidP="000F5380">
      <w:pPr>
        <w:pStyle w:val="oancuaDanhsach"/>
        <w:ind w:left="720"/>
        <w:jc w:val="left"/>
      </w:pPr>
    </w:p>
    <w:p w14:paraId="5532CC94" w14:textId="4F7211A5" w:rsidR="00E31DB9" w:rsidRDefault="00E31DB9" w:rsidP="00E31DB9">
      <w:pPr>
        <w:pStyle w:val="u1"/>
      </w:pPr>
      <w:bookmarkStart w:id="19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u1"/>
      </w:pPr>
      <w:bookmarkStart w:id="20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testcase :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comment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trên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mỗi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Kloc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: </w:t>
      </w:r>
      <w:r w:rsidRPr="600741D7">
        <w:rPr>
          <w:rFonts w:ascii="Arial" w:eastAsia="Arial" w:hAnsi="Arial" w:cs="Arial"/>
          <w:i/>
          <w:iCs/>
          <w:lang w:val="fr-FR"/>
        </w:rPr>
        <w:t xml:space="preserve">5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comments</w:t>
      </w:r>
      <w:proofErr w:type="spellEnd"/>
      <w:r w:rsidRPr="600741D7">
        <w:rPr>
          <w:rFonts w:ascii="Arial" w:eastAsia="Arial" w:hAnsi="Arial" w:cs="Arial"/>
          <w:i/>
          <w:iCs/>
          <w:lang w:val="fr-FR"/>
        </w:rPr>
        <w:t xml:space="preserve">/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Kloc</w:t>
      </w:r>
      <w:proofErr w:type="spellEnd"/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về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u1"/>
      </w:pPr>
      <w:bookmarkStart w:id="21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870C85E" w14:textId="3D36330B" w:rsidR="003F1120" w:rsidRDefault="003F1120" w:rsidP="003F1120">
      <w:pPr>
        <w:pStyle w:val="u2"/>
        <w:rPr>
          <w:lang w:eastAsia="en-US" w:bidi="ar-SA"/>
        </w:rPr>
      </w:pPr>
      <w:bookmarkStart w:id="22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u2"/>
        <w:rPr>
          <w:lang w:eastAsia="en-US" w:bidi="ar-SA"/>
        </w:rPr>
      </w:pPr>
      <w:bookmarkStart w:id="23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3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u2"/>
        <w:rPr>
          <w:lang w:eastAsia="en-US" w:bidi="ar-SA"/>
        </w:rPr>
      </w:pPr>
      <w:bookmarkStart w:id="24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4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u2"/>
        <w:rPr>
          <w:lang w:eastAsia="en-US" w:bidi="ar-SA"/>
        </w:rPr>
      </w:pPr>
      <w:bookmarkStart w:id="25" w:name="_Toc27737561"/>
      <w:proofErr w:type="spellStart"/>
      <w:r w:rsidRPr="600741D7">
        <w:rPr>
          <w:lang w:eastAsia="en-US" w:bidi="ar-SA"/>
        </w:rPr>
        <w:t>Mạng</w:t>
      </w:r>
      <w:bookmarkEnd w:id="25"/>
      <w:proofErr w:type="spellEnd"/>
    </w:p>
    <w:p w14:paraId="0E6A8DAC" w14:textId="6D793FAB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4G</w:t>
      </w:r>
      <w:r w:rsidR="00B05297">
        <w:rPr>
          <w:lang w:eastAsia="en-US" w:bidi="ar-SA"/>
        </w:rPr>
        <w:t>,…</w:t>
      </w:r>
    </w:p>
    <w:p w14:paraId="732EE1EB" w14:textId="4D6340C4" w:rsidR="009D290A" w:rsidRDefault="009D290A" w:rsidP="005E2D65">
      <w:pPr>
        <w:pStyle w:val="u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u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oancuaDanhsac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u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32113C04" w:rsidR="009F2F0B" w:rsidRDefault="00551451" w:rsidP="009F2F0B">
      <w:pPr>
        <w:pStyle w:val="oancuaDanhsach"/>
        <w:ind w:left="720"/>
      </w:pPr>
      <w:proofErr w:type="spellStart"/>
      <w:r>
        <w:t>Ng</w:t>
      </w:r>
      <w:r w:rsidR="00367E34">
        <w:t>ô</w:t>
      </w:r>
      <w:proofErr w:type="spellEnd"/>
      <w:r w:rsidR="00367E34">
        <w:t xml:space="preserve"> Quang Khải </w:t>
      </w:r>
      <w:r w:rsidR="001C320E">
        <w:t xml:space="preserve">: </w:t>
      </w:r>
      <w:r w:rsidR="006F3A66">
        <w:t xml:space="preserve"> </w:t>
      </w:r>
      <w:r w:rsidR="00B05297">
        <w:t>10</w:t>
      </w:r>
    </w:p>
    <w:p w14:paraId="11352F63" w14:textId="22D4D3FA" w:rsidR="001C320E" w:rsidRDefault="00367E34" w:rsidP="009F2F0B">
      <w:pPr>
        <w:pStyle w:val="oancuaDanhsach"/>
        <w:ind w:left="720"/>
      </w:pPr>
      <w:proofErr w:type="spellStart"/>
      <w:r>
        <w:t>Bạch</w:t>
      </w:r>
      <w:proofErr w:type="spellEnd"/>
      <w:r>
        <w:t xml:space="preserve"> Mai Linh</w:t>
      </w:r>
      <w:r w:rsidR="006F3A66">
        <w:t xml:space="preserve"> : </w:t>
      </w:r>
      <w:r w:rsidR="00B05297">
        <w:t>10</w:t>
      </w:r>
    </w:p>
    <w:p w14:paraId="06E3DE0E" w14:textId="7F96E114" w:rsidR="00DD4BB4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oancuaDanhsach"/>
        <w:ind w:left="720"/>
      </w:pPr>
      <w:proofErr w:type="spellStart"/>
      <w:r>
        <w:t>Sáng</w:t>
      </w:r>
      <w:proofErr w:type="spellEnd"/>
      <w:r>
        <w:t xml:space="preserve"> :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oancuaDanhsac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oancuaDanhsach"/>
        <w:ind w:left="720"/>
      </w:pPr>
      <w:proofErr w:type="spellStart"/>
      <w:r>
        <w:t>Đêm</w:t>
      </w:r>
      <w:proofErr w:type="spellEnd"/>
      <w:r>
        <w:t xml:space="preserve"> : 20%</w:t>
      </w:r>
    </w:p>
    <w:p w14:paraId="34D2EF2A" w14:textId="0F0D9329" w:rsidR="00DD4BB4" w:rsidRDefault="000E5F9F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oancuaDanhsac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oancuaDanhsac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oancuaDanhsac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u2"/>
      </w:pPr>
      <w:bookmarkStart w:id="30" w:name="_Toc2773756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oancuaDanhsach"/>
        <w:numPr>
          <w:ilvl w:val="0"/>
          <w:numId w:val="7"/>
        </w:numPr>
      </w:pPr>
      <w:proofErr w:type="spellStart"/>
      <w:r w:rsidRPr="00F916B8">
        <w:lastRenderedPageBreak/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oancuaDanhsac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Siuktni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Siuktni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Siuktni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9B67B9" w14:textId="77777777" w:rsidR="00CB0681" w:rsidRDefault="00CB0681">
      <w:r>
        <w:separator/>
      </w:r>
    </w:p>
    <w:p w14:paraId="16E71979" w14:textId="77777777" w:rsidR="00CB0681" w:rsidRDefault="00CB0681"/>
  </w:endnote>
  <w:endnote w:type="continuationSeparator" w:id="0">
    <w:p w14:paraId="4A604447" w14:textId="77777777" w:rsidR="00CB0681" w:rsidRDefault="00CB0681">
      <w:r>
        <w:continuationSeparator/>
      </w:r>
    </w:p>
    <w:p w14:paraId="6A283C0B" w14:textId="77777777" w:rsidR="00CB0681" w:rsidRDefault="00CB0681"/>
  </w:endnote>
  <w:endnote w:type="continuationNotice" w:id="1">
    <w:p w14:paraId="6E219DDE" w14:textId="77777777" w:rsidR="00CB0681" w:rsidRDefault="00CB068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Chntrang"/>
      <w:rPr>
        <w:i/>
        <w:color w:val="003366"/>
      </w:rPr>
    </w:pPr>
  </w:p>
  <w:p w14:paraId="2B3DBBFD" w14:textId="77777777" w:rsidR="000F5380" w:rsidRDefault="000F5380">
    <w:pPr>
      <w:pStyle w:val="Chntrang"/>
      <w:rPr>
        <w:i/>
        <w:color w:val="003366"/>
      </w:rPr>
    </w:pPr>
  </w:p>
  <w:p w14:paraId="7A61AF73" w14:textId="77777777" w:rsidR="000F5380" w:rsidRPr="00932976" w:rsidRDefault="000F5380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1E7BC9" w14:textId="77777777" w:rsidR="00CB0681" w:rsidRDefault="00CB0681">
      <w:r>
        <w:separator/>
      </w:r>
    </w:p>
    <w:p w14:paraId="637FA0AA" w14:textId="77777777" w:rsidR="00CB0681" w:rsidRDefault="00CB0681"/>
  </w:footnote>
  <w:footnote w:type="continuationSeparator" w:id="0">
    <w:p w14:paraId="62B90F1A" w14:textId="77777777" w:rsidR="00CB0681" w:rsidRDefault="00CB0681">
      <w:r>
        <w:continuationSeparator/>
      </w:r>
    </w:p>
    <w:p w14:paraId="70854F6E" w14:textId="77777777" w:rsidR="00CB0681" w:rsidRDefault="00CB0681"/>
  </w:footnote>
  <w:footnote w:type="continuationNotice" w:id="1">
    <w:p w14:paraId="06FED4BD" w14:textId="77777777" w:rsidR="00CB0681" w:rsidRDefault="00CB068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67E3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06504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36A9D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97A27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0681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E0787"/>
    <w:rsid w:val="00DE1B53"/>
    <w:rsid w:val="00DE2C3B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308E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Duytlai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EA5C11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149236-12FF-46F0-893E-8D01975AA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15</Pages>
  <Words>1947</Words>
  <Characters>11101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Jack Wiliams</cp:lastModifiedBy>
  <cp:revision>18</cp:revision>
  <cp:lastPrinted>2008-03-13T11:02:00Z</cp:lastPrinted>
  <dcterms:created xsi:type="dcterms:W3CDTF">2019-12-17T07:45:00Z</dcterms:created>
  <dcterms:modified xsi:type="dcterms:W3CDTF">2019-12-23T06:05:00Z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