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1D809E43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3A38" w14:textId="567A53EE" w:rsidR="0086273E" w:rsidRDefault="0086273E" w:rsidP="521CA79C">
      <w:pPr>
        <w:spacing w:line="288" w:lineRule="auto"/>
        <w:jc w:val="center"/>
      </w:pPr>
    </w:p>
    <w:p w14:paraId="2DF2A648" w14:textId="50E1E34F" w:rsidR="0086273E" w:rsidRDefault="0086273E" w:rsidP="521CA79C">
      <w:pPr>
        <w:spacing w:line="288" w:lineRule="auto"/>
        <w:jc w:val="center"/>
      </w:pPr>
    </w:p>
    <w:p w14:paraId="7A53C2E5" w14:textId="7452B071" w:rsidR="0086273E" w:rsidRDefault="0086273E" w:rsidP="0086273E">
      <w:pPr>
        <w:spacing w:line="288" w:lineRule="auto"/>
      </w:pPr>
    </w:p>
    <w:p w14:paraId="2347D990" w14:textId="16721C31" w:rsidR="005E6FBF" w:rsidRDefault="005E6FBF" w:rsidP="0086273E">
      <w:pPr>
        <w:spacing w:line="288" w:lineRule="auto"/>
      </w:pPr>
    </w:p>
    <w:p w14:paraId="32B04417" w14:textId="77777777" w:rsidR="005E6FBF" w:rsidRDefault="005E6FBF" w:rsidP="0086273E">
      <w:pPr>
        <w:spacing w:line="288" w:lineRule="auto"/>
      </w:pPr>
    </w:p>
    <w:p w14:paraId="17BCB249" w14:textId="5D48CC4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4CD1DDE4" w14:textId="25EB0DD1" w:rsidR="0086273E" w:rsidRDefault="0086273E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p w14:paraId="2BC009DD" w14:textId="77777777" w:rsidR="00FA6C4D" w:rsidRDefault="00FA6C4D" w:rsidP="00FA6C4D">
      <w:pPr>
        <w:spacing w:line="288" w:lineRule="auto"/>
        <w:rPr>
          <w:rFonts w:eastAsia="Tahoma" w:cs="Tahoma"/>
          <w:b/>
          <w:bCs/>
          <w:color w:val="000000" w:themeColor="text1"/>
          <w:sz w:val="44"/>
          <w:szCs w:val="44"/>
        </w:rPr>
      </w:pPr>
    </w:p>
    <w:p w14:paraId="77E1531C" w14:textId="77777777" w:rsidR="0086273E" w:rsidRDefault="0086273E" w:rsidP="521CA79C">
      <w:pPr>
        <w:spacing w:line="288" w:lineRule="auto"/>
        <w:jc w:val="center"/>
      </w:pPr>
    </w:p>
    <w:tbl>
      <w:tblPr>
        <w:tblStyle w:val="TableGrid"/>
        <w:tblW w:w="87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431847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6AE2B08D" w:rsidR="521CA79C" w:rsidRDefault="00431847" w:rsidP="00431847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GV.</w:t>
            </w:r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Nguyễn</w:t>
            </w:r>
            <w:proofErr w:type="spellEnd"/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Đức</w:t>
            </w:r>
            <w:proofErr w:type="spellEnd"/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431847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431847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</w:t>
            </w:r>
            <w:proofErr w:type="spellStart"/>
            <w:r>
              <w:rPr>
                <w:sz w:val="26"/>
                <w:szCs w:val="26"/>
              </w:rPr>
              <w:t>Khải</w:t>
            </w:r>
            <w:proofErr w:type="spellEnd"/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431847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431847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319FDC13" w14:textId="6A6DDFA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1429BD99" w14:textId="77777777" w:rsidR="007E3DA4" w:rsidRDefault="007E3DA4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proofErr w:type="gram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D1D92F0" w14:textId="62AE60B5" w:rsidR="00FF3C0F" w:rsidRPr="00932976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144E65">
        <w:rPr>
          <w:i/>
          <w:color w:val="003366"/>
        </w:rPr>
        <w:t>304</w:t>
      </w:r>
      <w:r w:rsidR="00DA362A">
        <w:rPr>
          <w:i/>
          <w:color w:val="003366"/>
        </w:rPr>
        <w:t xml:space="preserve">, </w:t>
      </w:r>
      <w:r w:rsidR="00144E65">
        <w:rPr>
          <w:i/>
          <w:color w:val="003366"/>
        </w:rPr>
        <w:t>D8</w:t>
      </w:r>
      <w:r w:rsidR="00DA362A">
        <w:rPr>
          <w:i/>
          <w:color w:val="003366"/>
        </w:rPr>
        <w:t xml:space="preserve"> Building, </w:t>
      </w:r>
      <w:r w:rsidR="00144E65">
        <w:rPr>
          <w:i/>
          <w:color w:val="003366"/>
        </w:rPr>
        <w:t>Dai Co Viet</w:t>
      </w:r>
      <w:r w:rsidR="00DA362A">
        <w:rPr>
          <w:i/>
          <w:color w:val="003366"/>
        </w:rPr>
        <w:t xml:space="preserve">, </w:t>
      </w:r>
      <w:r w:rsidR="00144E65">
        <w:rPr>
          <w:i/>
          <w:color w:val="003366"/>
        </w:rPr>
        <w:t xml:space="preserve">Hai </w:t>
      </w:r>
      <w:proofErr w:type="spellStart"/>
      <w:r w:rsidR="00144E65">
        <w:rPr>
          <w:i/>
          <w:color w:val="003366"/>
        </w:rPr>
        <w:t>ba</w:t>
      </w:r>
      <w:proofErr w:type="spellEnd"/>
      <w:r w:rsidR="00144E65">
        <w:rPr>
          <w:i/>
          <w:color w:val="003366"/>
        </w:rPr>
        <w:t xml:space="preserve"> </w:t>
      </w:r>
      <w:proofErr w:type="spellStart"/>
      <w:r w:rsidR="00144E65">
        <w:rPr>
          <w:i/>
          <w:color w:val="003366"/>
        </w:rPr>
        <w:t>Trung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435AFA10" w:rsidR="00FF3C0F" w:rsidRPr="00932976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</w:t>
      </w:r>
      <w:r w:rsidR="00340AB0">
        <w:rPr>
          <w:i/>
          <w:color w:val="003366"/>
        </w:rPr>
        <w:t>5534543</w:t>
      </w:r>
    </w:p>
    <w:p w14:paraId="1A7265FA" w14:textId="69F221AE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</w:t>
      </w:r>
      <w:r w:rsidR="00340AB0">
        <w:rPr>
          <w:i/>
          <w:color w:val="003366"/>
        </w:rPr>
        <w:t>mobileCity.com.vn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7E164547" w14:textId="20AB5FD5" w:rsidR="00663E84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Hyperlink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Hyperlink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Hyperlink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Hyperlink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Hyperlink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Hyperlink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Hyperlink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Hyperlink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Hyperlink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Hyperlink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Hyperlink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Hyperlink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Hyperlink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Hyperlink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Hyperlink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Hyperlink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Hyperlink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Hyperlink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Hyperlink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Hyperlink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Hyperlink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Hyperlink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Hyperlink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Hyperlink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Hyperlink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Hyperlink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Hyperlink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Hyperlink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Hyperlink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AA039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Hyperlink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AA039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Hyperlink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CF644E">
      <w:pPr>
        <w:pStyle w:val="ListParagrap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ListParagrap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ListParagrap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ListParagrap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ListParagraph"/>
        <w:numPr>
          <w:ilvl w:val="2"/>
          <w:numId w:val="4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ListParagrap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ListParagrap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r w:rsidRPr="009245BF">
        <w:rPr>
          <w:lang w:val="fr-FR"/>
        </w:rPr>
        <w:t>chứa mã nguồn c</w:t>
      </w:r>
      <w:r>
        <w:rPr>
          <w:lang w:val="fr-FR"/>
        </w:rPr>
        <w:t xml:space="preserve">ủa sản phẩm. </w:t>
      </w:r>
      <w:r w:rsidR="00F41A82" w:rsidRPr="00F41A82">
        <w:rPr>
          <w:color w:val="FF0000"/>
          <w:lang w:val="fr-FR"/>
        </w:rPr>
        <w:t xml:space="preserve">Trong học phần này, </w:t>
      </w:r>
      <w:r w:rsidR="00C30C8F" w:rsidRPr="00F41A82">
        <w:rPr>
          <w:color w:val="FF0000"/>
          <w:lang w:val="fr-FR"/>
        </w:rPr>
        <w:t>SV c</w:t>
      </w:r>
      <w:r w:rsidRPr="00F41A82">
        <w:rPr>
          <w:color w:val="FF0000"/>
          <w:lang w:val="fr-FR"/>
        </w:rPr>
        <w:t>hỉ cần</w:t>
      </w:r>
      <w:r w:rsidR="00EA3398" w:rsidRPr="00F41A82">
        <w:rPr>
          <w:color w:val="FF0000"/>
          <w:lang w:val="fr-FR"/>
        </w:rPr>
        <w:t xml:space="preserve"> copy tượng trưng một vài file </w:t>
      </w:r>
      <w:r w:rsidR="00C30C8F" w:rsidRPr="00F41A82">
        <w:rPr>
          <w:color w:val="FF0000"/>
          <w:lang w:val="fr-FR"/>
        </w:rPr>
        <w:t>vào đây là được.</w:t>
      </w:r>
    </w:p>
    <w:p w14:paraId="47BF37E1" w14:textId="0F758EF1" w:rsidR="002963B3" w:rsidRDefault="00551589" w:rsidP="00CF644E">
      <w:pPr>
        <w:pStyle w:val="ListParagraph"/>
        <w:numPr>
          <w:ilvl w:val="0"/>
          <w:numId w:val="4"/>
        </w:numPr>
        <w:rPr>
          <w:color w:val="FF0000"/>
          <w:lang w:val="fr-FR"/>
        </w:rPr>
      </w:pPr>
      <w:r w:rsidRPr="00551589">
        <w:rPr>
          <w:lang w:val="fr-FR"/>
        </w:rPr>
        <w:t>Mỗi thành viên trong nhóm tự soạn th</w:t>
      </w:r>
      <w:r>
        <w:rPr>
          <w:lang w:val="fr-FR"/>
        </w:rPr>
        <w:t>ảo và phải upload</w:t>
      </w:r>
      <w:r w:rsidR="004F37AE">
        <w:rPr>
          <w:lang w:val="fr-FR"/>
        </w:rPr>
        <w:t xml:space="preserve"> các chỉnh sửa lên GitHub. </w:t>
      </w:r>
      <w:r w:rsidR="004F37AE" w:rsidRPr="00E70D25">
        <w:rPr>
          <w:color w:val="FF0000"/>
          <w:lang w:val="fr-FR"/>
        </w:rPr>
        <w:t xml:space="preserve">Trong học phần này, </w:t>
      </w:r>
      <w:r w:rsidR="00A4571D" w:rsidRPr="00E70D25">
        <w:rPr>
          <w:color w:val="FF0000"/>
          <w:lang w:val="fr-FR"/>
        </w:rPr>
        <w:t xml:space="preserve">mỗi </w:t>
      </w:r>
      <w:r w:rsidR="004F37AE" w:rsidRPr="00E70D25">
        <w:rPr>
          <w:color w:val="FF0000"/>
          <w:lang w:val="fr-FR"/>
        </w:rPr>
        <w:t xml:space="preserve">SV cần đạt được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r w:rsidR="00E70D25" w:rsidRPr="00E70D25">
        <w:rPr>
          <w:color w:val="FF0000"/>
          <w:lang w:val="fr-FR"/>
        </w:rPr>
        <w:t>cho file báo cáo này.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ListParagrap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ListParagrap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ListParagrap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ListParagrap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ListParagrap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2910"/>
        <w:gridCol w:w="900"/>
        <w:gridCol w:w="1620"/>
        <w:gridCol w:w="1805"/>
      </w:tblGrid>
      <w:tr w:rsidR="009A4C41" w:rsidRPr="009A4C41" w14:paraId="7CC174B3" w14:textId="77777777" w:rsidTr="00AF7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2910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900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620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805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AF71A6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24D8DE9" w:rsidR="00727431" w:rsidRPr="009A4C41" w:rsidRDefault="00D73B11" w:rsidP="008807D9">
            <w:r>
              <w:t>24</w:t>
            </w:r>
            <w:r w:rsidR="600741D7">
              <w:t>/</w:t>
            </w:r>
            <w:r>
              <w:t>9</w:t>
            </w:r>
            <w:r w:rsidR="600741D7">
              <w:t>/2019</w:t>
            </w:r>
          </w:p>
        </w:tc>
        <w:tc>
          <w:tcPr>
            <w:tcW w:w="2910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900" w:type="dxa"/>
          </w:tcPr>
          <w:p w14:paraId="3AA0C2F9" w14:textId="5D6DDD48" w:rsidR="00727431" w:rsidRPr="009A4C41" w:rsidRDefault="009B2CAE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620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39FEF1C1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6539E0DF" w:rsidR="00727431" w:rsidRPr="009A4C41" w:rsidRDefault="00D73B11" w:rsidP="008807D9">
            <w:r>
              <w:t>01</w:t>
            </w:r>
            <w:r w:rsidR="600741D7">
              <w:t>/1</w:t>
            </w:r>
            <w:r>
              <w:t>0</w:t>
            </w:r>
            <w:r w:rsidR="600741D7">
              <w:t>/2019</w:t>
            </w:r>
          </w:p>
        </w:tc>
        <w:tc>
          <w:tcPr>
            <w:tcW w:w="2910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900" w:type="dxa"/>
          </w:tcPr>
          <w:p w14:paraId="1BA03C5F" w14:textId="3868204C" w:rsidR="00727431" w:rsidRPr="009A4C41" w:rsidRDefault="009B2CAE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620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55EA5D4F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62C5CDB3" w:rsidR="00727431" w:rsidRPr="009A4C41" w:rsidRDefault="00B14A0B" w:rsidP="008807D9">
            <w:r>
              <w:t>0</w:t>
            </w:r>
            <w:r w:rsidR="00D73B11">
              <w:t>2</w:t>
            </w:r>
            <w:r w:rsidR="600741D7">
              <w:t>/1</w:t>
            </w:r>
            <w:r w:rsidR="00D73B11">
              <w:t>0</w:t>
            </w:r>
            <w:r w:rsidR="600741D7">
              <w:t>/2019</w:t>
            </w:r>
          </w:p>
        </w:tc>
        <w:tc>
          <w:tcPr>
            <w:tcW w:w="2910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00" w:type="dxa"/>
          </w:tcPr>
          <w:p w14:paraId="307DA07D" w14:textId="1344AE82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  <w:r w:rsidR="009B2CAE">
              <w:t>2</w:t>
            </w:r>
          </w:p>
        </w:tc>
        <w:tc>
          <w:tcPr>
            <w:tcW w:w="1620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487E2E70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49BA3F7E" w:rsidR="00727431" w:rsidRPr="009A4C41" w:rsidRDefault="00D73B11" w:rsidP="008807D9">
            <w:r>
              <w:t>15</w:t>
            </w:r>
            <w:r w:rsidR="00B14A0B">
              <w:t>/1</w:t>
            </w:r>
            <w:r>
              <w:t>0</w:t>
            </w:r>
            <w:r w:rsidR="00B14A0B">
              <w:t>/2019</w:t>
            </w:r>
          </w:p>
        </w:tc>
        <w:tc>
          <w:tcPr>
            <w:tcW w:w="2910" w:type="dxa"/>
          </w:tcPr>
          <w:p w14:paraId="7B305CF3" w14:textId="28FC840A" w:rsidR="00727431" w:rsidRPr="009A4C41" w:rsidRDefault="00D73B1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900" w:type="dxa"/>
          </w:tcPr>
          <w:p w14:paraId="096ACD1E" w14:textId="4EC0E3F3" w:rsidR="00727431" w:rsidRPr="009A4C41" w:rsidRDefault="009B2CAE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1620" w:type="dxa"/>
          </w:tcPr>
          <w:p w14:paraId="614BAEAB" w14:textId="40761B5A" w:rsidR="00727431" w:rsidRPr="009A4C41" w:rsidRDefault="009B2CAE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2F78CDDC" w14:textId="4FE498F6" w:rsidR="00727431" w:rsidRPr="009A4C41" w:rsidRDefault="009B2CAE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5B920AE7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46C5101F" w:rsidR="00727431" w:rsidRPr="009A4C41" w:rsidRDefault="00E756D4" w:rsidP="008807D9">
            <w:r>
              <w:t>25/10/2019</w:t>
            </w:r>
          </w:p>
        </w:tc>
        <w:tc>
          <w:tcPr>
            <w:tcW w:w="2910" w:type="dxa"/>
          </w:tcPr>
          <w:p w14:paraId="40B3DC4F" w14:textId="1123C81A" w:rsidR="00727431" w:rsidRPr="009A4C41" w:rsidRDefault="00E756D4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00" w:type="dxa"/>
          </w:tcPr>
          <w:p w14:paraId="4F179CC3" w14:textId="48BC4CCD" w:rsidR="00727431" w:rsidRPr="009A4C41" w:rsidRDefault="00E756D4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1620" w:type="dxa"/>
          </w:tcPr>
          <w:p w14:paraId="57E5CB6A" w14:textId="754779CC" w:rsidR="00727431" w:rsidRPr="009A4C41" w:rsidRDefault="00E756D4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25B994E6" w14:textId="5539E7C3" w:rsidR="00727431" w:rsidRPr="009A4C41" w:rsidRDefault="00E756D4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E756D4" w:rsidRPr="009A4C41" w14:paraId="1899197D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19CBECCD" w:rsidR="00E756D4" w:rsidRPr="009A4C41" w:rsidRDefault="00E756D4" w:rsidP="00E756D4">
            <w:r>
              <w:t>15/11/2019</w:t>
            </w:r>
          </w:p>
        </w:tc>
        <w:tc>
          <w:tcPr>
            <w:tcW w:w="2910" w:type="dxa"/>
          </w:tcPr>
          <w:p w14:paraId="362C017C" w14:textId="5F7F49BE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00" w:type="dxa"/>
          </w:tcPr>
          <w:p w14:paraId="5141B22F" w14:textId="184EB3A6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1620" w:type="dxa"/>
          </w:tcPr>
          <w:p w14:paraId="605DA17E" w14:textId="3B58B038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0309589C" w14:textId="79D9C688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E756D4" w:rsidRPr="009A4C41" w14:paraId="0BB1F9BC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177A91BD" w:rsidR="00E756D4" w:rsidRPr="009A4C41" w:rsidRDefault="00E756D4" w:rsidP="00E756D4">
            <w:r>
              <w:t>29/11/2019</w:t>
            </w:r>
          </w:p>
        </w:tc>
        <w:tc>
          <w:tcPr>
            <w:tcW w:w="2910" w:type="dxa"/>
          </w:tcPr>
          <w:p w14:paraId="1F46DC41" w14:textId="1D281DA4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00" w:type="dxa"/>
          </w:tcPr>
          <w:p w14:paraId="7C7C64BA" w14:textId="2C1D8C8D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</w:t>
            </w:r>
          </w:p>
        </w:tc>
        <w:tc>
          <w:tcPr>
            <w:tcW w:w="1620" w:type="dxa"/>
          </w:tcPr>
          <w:p w14:paraId="4B313FD6" w14:textId="3C89EFA1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3B6ACFC8" w14:textId="1251CA1E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E756D4" w:rsidRPr="009A4C41" w14:paraId="07EDE967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0E2D2362" w:rsidR="00E756D4" w:rsidRPr="009A4C41" w:rsidRDefault="00E756D4" w:rsidP="00E756D4">
            <w:r>
              <w:t>10/12/2019</w:t>
            </w:r>
          </w:p>
        </w:tc>
        <w:tc>
          <w:tcPr>
            <w:tcW w:w="2910" w:type="dxa"/>
          </w:tcPr>
          <w:p w14:paraId="663BAFC1" w14:textId="72C511B1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00" w:type="dxa"/>
          </w:tcPr>
          <w:p w14:paraId="1AD25F40" w14:textId="3883161C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1620" w:type="dxa"/>
          </w:tcPr>
          <w:p w14:paraId="139CCF74" w14:textId="201D16F2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01CF4746" w14:textId="1B87D0F4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E756D4" w:rsidRPr="009A4C41" w14:paraId="6E114908" w14:textId="77777777" w:rsidTr="00AF71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21183E47" w:rsidR="00E756D4" w:rsidRPr="009A4C41" w:rsidRDefault="00E756D4" w:rsidP="00E756D4">
            <w:r>
              <w:t>23/12/2019</w:t>
            </w:r>
          </w:p>
        </w:tc>
        <w:tc>
          <w:tcPr>
            <w:tcW w:w="2910" w:type="dxa"/>
          </w:tcPr>
          <w:p w14:paraId="56D18A07" w14:textId="26DBD307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00" w:type="dxa"/>
          </w:tcPr>
          <w:p w14:paraId="3FA92155" w14:textId="666E3EAF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</w:t>
            </w:r>
          </w:p>
        </w:tc>
        <w:tc>
          <w:tcPr>
            <w:tcW w:w="1620" w:type="dxa"/>
          </w:tcPr>
          <w:p w14:paraId="56709E35" w14:textId="2775B98D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805" w:type="dxa"/>
          </w:tcPr>
          <w:p w14:paraId="39723969" w14:textId="4467E367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E756D4" w:rsidRPr="009A4C41" w14:paraId="3D4096D7" w14:textId="77777777" w:rsidTr="00AF7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E756D4" w:rsidRPr="009A4C41" w:rsidRDefault="00E756D4" w:rsidP="00E756D4"/>
        </w:tc>
        <w:tc>
          <w:tcPr>
            <w:tcW w:w="2910" w:type="dxa"/>
          </w:tcPr>
          <w:p w14:paraId="30A1B794" w14:textId="77777777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</w:tcPr>
          <w:p w14:paraId="470C6D40" w14:textId="77777777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14:paraId="42C80AD7" w14:textId="77777777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5" w:type="dxa"/>
          </w:tcPr>
          <w:p w14:paraId="0F54A4BD" w14:textId="77777777" w:rsidR="00E756D4" w:rsidRPr="009A4C41" w:rsidRDefault="00E756D4" w:rsidP="00E75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TO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Heading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Heading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proofErr w:type="gram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proofErr w:type="gramEnd"/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proofErr w:type="gram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  <w:proofErr w:type="gramEnd"/>
    </w:p>
    <w:p w14:paraId="292D8DFA" w14:textId="13904858" w:rsidR="00BA730B" w:rsidRDefault="00BA730B" w:rsidP="00BA730B">
      <w:pPr>
        <w:pStyle w:val="Heading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Hyperlink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Hyperlink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Heading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proofErr w:type="gram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Heading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</w:t>
      </w:r>
      <w:proofErr w:type="spellStart"/>
      <w:r w:rsidR="00100691">
        <w:rPr>
          <w:i/>
          <w:iCs/>
        </w:rPr>
        <w:t>Khải</w:t>
      </w:r>
      <w:proofErr w:type="spellEnd"/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Heading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</w:t>
      </w:r>
      <w:proofErr w:type="gramStart"/>
      <w:r w:rsidR="00100691">
        <w:rPr>
          <w:i/>
          <w:iCs/>
        </w:rPr>
        <w:t xml:space="preserve">Linh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</w:t>
      </w:r>
      <w:proofErr w:type="spellStart"/>
      <w:proofErr w:type="gramStart"/>
      <w:r w:rsidR="00100691">
        <w:rPr>
          <w:i/>
          <w:iCs/>
        </w:rPr>
        <w:t>Khải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</w:t>
      </w:r>
      <w:proofErr w:type="spellStart"/>
      <w:proofErr w:type="gramStart"/>
      <w:r w:rsidR="00100691">
        <w:rPr>
          <w:i/>
          <w:iCs/>
        </w:rPr>
        <w:t>Khải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Heading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Heading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</w:t>
      </w:r>
      <w:proofErr w:type="gramStart"/>
      <w:r w:rsidR="008D407E">
        <w:t xml:space="preserve">( </w:t>
      </w:r>
      <w:proofErr w:type="spellStart"/>
      <w:r w:rsidR="008D407E">
        <w:t>thanh</w:t>
      </w:r>
      <w:proofErr w:type="spellEnd"/>
      <w:proofErr w:type="gram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proofErr w:type="gram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proofErr w:type="gram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proofErr w:type="gram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proofErr w:type="gram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Heading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Heading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Heading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Heading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proofErr w:type="gram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</w:t>
      </w:r>
      <w:proofErr w:type="gramStart"/>
      <w:r w:rsidR="00666D38">
        <w:rPr>
          <w:i/>
          <w:iCs/>
        </w:rPr>
        <w:t>( qua</w:t>
      </w:r>
      <w:proofErr w:type="gramEnd"/>
      <w:r w:rsidR="00666D38">
        <w:rPr>
          <w:i/>
          <w:iCs/>
        </w:rPr>
        <w:t xml:space="preserve">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ListParagrap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proofErr w:type="gram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Heading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proofErr w:type="gram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  <w:proofErr w:type="gramEnd"/>
    </w:p>
    <w:p w14:paraId="29BDF203" w14:textId="0FC5F5BA" w:rsidR="0075588C" w:rsidRPr="008E78E5" w:rsidRDefault="0075588C" w:rsidP="00CF644E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 xml:space="preserve">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proofErr w:type="gram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gramStart"/>
      <w:r w:rsidR="00E96F6B">
        <w:rPr>
          <w:rFonts w:ascii="Arial" w:eastAsia="Arial" w:hAnsi="Arial" w:cs="Arial"/>
          <w:i/>
          <w:iCs/>
        </w:rPr>
        <w:t xml:space="preserve">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proofErr w:type="gram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Heading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Heading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Heading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78C3D280" w:rsidR="00D466C7" w:rsidRPr="009D5D5D" w:rsidRDefault="600741D7" w:rsidP="600741D7">
      <w:pPr>
        <w:pStyle w:val="ListParagrap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Pr="600741D7">
        <w:rPr>
          <w:rFonts w:ascii="Arial" w:eastAsia="Arial" w:hAnsi="Arial" w:cs="Arial"/>
        </w:rPr>
        <w:t>.</w:t>
      </w:r>
    </w:p>
    <w:p w14:paraId="0B6F71BD" w14:textId="45F9E130" w:rsidR="009D5D5D" w:rsidRPr="00D466C7" w:rsidRDefault="009D5D5D" w:rsidP="600741D7">
      <w:pPr>
        <w:pStyle w:val="ListParagraph"/>
        <w:numPr>
          <w:ilvl w:val="0"/>
          <w:numId w:val="1"/>
        </w:numPr>
        <w:jc w:val="left"/>
      </w:pP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.</w:t>
      </w:r>
    </w:p>
    <w:p w14:paraId="3AB8023E" w14:textId="02CFCBA3" w:rsidR="00C33C46" w:rsidRPr="00E379D2" w:rsidRDefault="600741D7" w:rsidP="00C33C46">
      <w:pPr>
        <w:pStyle w:val="ListParagrap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>.</w:t>
      </w:r>
    </w:p>
    <w:p w14:paraId="0159B601" w14:textId="1A8B274F" w:rsidR="00E379D2" w:rsidRPr="000F5380" w:rsidRDefault="00E379D2" w:rsidP="00C33C46">
      <w:pPr>
        <w:pStyle w:val="ListParagraph"/>
        <w:numPr>
          <w:ilvl w:val="0"/>
          <w:numId w:val="1"/>
        </w:numPr>
        <w:jc w:val="left"/>
      </w:pP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nguyện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vọng</w:t>
      </w:r>
      <w:proofErr w:type="spellEnd"/>
      <w:r>
        <w:rPr>
          <w:rFonts w:ascii="Arial" w:eastAsia="Arial" w:hAnsi="Arial" w:cs="Arial"/>
        </w:rPr>
        <w:t xml:space="preserve"> them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dẫn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kịp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</w:t>
      </w:r>
      <w:proofErr w:type="spellEnd"/>
      <w:r>
        <w:rPr>
          <w:rFonts w:ascii="Arial" w:eastAsia="Arial" w:hAnsi="Arial" w:cs="Arial"/>
        </w:rPr>
        <w:t>.</w:t>
      </w:r>
    </w:p>
    <w:p w14:paraId="351D32F9" w14:textId="77777777" w:rsidR="000F5380" w:rsidRDefault="000F5380" w:rsidP="000F5380">
      <w:pPr>
        <w:pStyle w:val="ListParagraph"/>
        <w:ind w:left="720"/>
        <w:jc w:val="left"/>
      </w:pPr>
    </w:p>
    <w:p w14:paraId="5532CC94" w14:textId="4F7211A5" w:rsidR="00E31DB9" w:rsidRDefault="00E31DB9" w:rsidP="00E31DB9">
      <w:pPr>
        <w:pStyle w:val="Heading1"/>
      </w:pPr>
      <w:bookmarkStart w:id="18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4B6047E7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</w:t>
      </w:r>
      <w:r w:rsidR="00E328CE">
        <w:rPr>
          <w:rFonts w:ascii="Arial" w:eastAsia="Arial" w:hAnsi="Arial" w:cs="Arial"/>
          <w:i/>
          <w:iCs/>
        </w:rPr>
        <w:t>25</w:t>
      </w:r>
      <w:r w:rsidRPr="600741D7">
        <w:rPr>
          <w:rFonts w:ascii="Arial" w:eastAsia="Arial" w:hAnsi="Arial" w:cs="Arial"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="005F5A28">
        <w:rPr>
          <w:rFonts w:ascii="Arial" w:eastAsia="Arial" w:hAnsi="Arial" w:cs="Arial"/>
          <w:i/>
          <w:iCs/>
        </w:rPr>
        <w:t xml:space="preserve"> VNĐ</w:t>
      </w:r>
    </w:p>
    <w:p w14:paraId="27E3F69F" w14:textId="2AD1F21D" w:rsidR="00E328CE" w:rsidRDefault="00E328CE" w:rsidP="600741D7">
      <w:pPr>
        <w:rPr>
          <w:rFonts w:ascii="Arial" w:eastAsia="Arial" w:hAnsi="Arial" w:cs="Arial"/>
          <w:i/>
          <w:iCs/>
        </w:rPr>
      </w:pPr>
      <w:r w:rsidRPr="00E328CE">
        <w:rPr>
          <w:rFonts w:ascii="Arial" w:eastAsia="Arial" w:hAnsi="Arial" w:cs="Arial"/>
          <w:b/>
          <w:bCs/>
          <w:i/>
          <w:iCs/>
        </w:rPr>
        <w:lastRenderedPageBreak/>
        <w:t xml:space="preserve">Chi </w:t>
      </w:r>
      <w:proofErr w:type="spellStart"/>
      <w:r w:rsidRPr="00E328CE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00E328CE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E328CE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00E328CE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E328CE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>
        <w:rPr>
          <w:rFonts w:ascii="Arial" w:eastAsia="Arial" w:hAnsi="Arial" w:cs="Arial"/>
          <w:i/>
          <w:iCs/>
        </w:rPr>
        <w:t xml:space="preserve">: 75 </w:t>
      </w:r>
      <w:proofErr w:type="spellStart"/>
      <w:r>
        <w:rPr>
          <w:rFonts w:ascii="Arial" w:eastAsia="Arial" w:hAnsi="Arial" w:cs="Arial"/>
          <w:i/>
          <w:iCs/>
        </w:rPr>
        <w:t>triệu</w:t>
      </w:r>
      <w:proofErr w:type="spellEnd"/>
      <w:r w:rsidR="005F5A28">
        <w:rPr>
          <w:rFonts w:ascii="Arial" w:eastAsia="Arial" w:hAnsi="Arial" w:cs="Arial"/>
          <w:i/>
          <w:iCs/>
        </w:rPr>
        <w:t xml:space="preserve"> VNĐ</w:t>
      </w:r>
    </w:p>
    <w:p w14:paraId="5B12B085" w14:textId="051EA639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="00F4162A">
        <w:rPr>
          <w:rFonts w:ascii="Arial" w:eastAsia="Arial" w:hAnsi="Arial" w:cs="Arial"/>
          <w:i/>
          <w:iCs/>
        </w:rPr>
        <w:t>30</w:t>
      </w:r>
      <w:r w:rsidRPr="600741D7">
        <w:rPr>
          <w:rFonts w:ascii="Arial" w:eastAsia="Arial" w:hAnsi="Arial" w:cs="Arial"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="005F5A28">
        <w:rPr>
          <w:rFonts w:ascii="Arial" w:eastAsia="Arial" w:hAnsi="Arial" w:cs="Arial"/>
          <w:i/>
          <w:iCs/>
        </w:rPr>
        <w:t xml:space="preserve"> VNĐ</w:t>
      </w:r>
    </w:p>
    <w:p w14:paraId="150ECCDC" w14:textId="6C799F2D" w:rsidR="003C2146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="00E328CE">
        <w:rPr>
          <w:rFonts w:ascii="Arial" w:eastAsia="Arial" w:hAnsi="Arial" w:cs="Arial"/>
          <w:i/>
          <w:iCs/>
        </w:rPr>
        <w:t>100</w:t>
      </w:r>
      <w:r w:rsidRPr="600741D7">
        <w:rPr>
          <w:rFonts w:ascii="Arial" w:eastAsia="Arial" w:hAnsi="Arial" w:cs="Arial"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="005F5A28">
        <w:rPr>
          <w:rFonts w:ascii="Arial" w:eastAsia="Arial" w:hAnsi="Arial" w:cs="Arial"/>
          <w:i/>
          <w:iCs/>
        </w:rPr>
        <w:t xml:space="preserve"> VNĐ</w:t>
      </w:r>
    </w:p>
    <w:p w14:paraId="78AFB0C2" w14:textId="4D632763" w:rsidR="005F5A28" w:rsidRDefault="005F5A28" w:rsidP="600741D7">
      <w:pPr>
        <w:rPr>
          <w:rFonts w:ascii="Arial" w:eastAsia="Arial" w:hAnsi="Arial" w:cs="Arial"/>
          <w:i/>
          <w:iCs/>
        </w:rPr>
      </w:pPr>
      <w:proofErr w:type="spellStart"/>
      <w:r w:rsidRPr="00EA2A58">
        <w:rPr>
          <w:rFonts w:ascii="Arial" w:eastAsia="Arial" w:hAnsi="Arial" w:cs="Arial"/>
          <w:b/>
          <w:bCs/>
          <w:i/>
          <w:iCs/>
        </w:rPr>
        <w:t>Tổng</w:t>
      </w:r>
      <w:proofErr w:type="spellEnd"/>
      <w:r w:rsidRPr="00EA2A58">
        <w:rPr>
          <w:rFonts w:ascii="Arial" w:eastAsia="Arial" w:hAnsi="Arial" w:cs="Arial"/>
          <w:b/>
          <w:bCs/>
          <w:i/>
          <w:iCs/>
        </w:rPr>
        <w:t xml:space="preserve"> chi </w:t>
      </w:r>
      <w:proofErr w:type="spellStart"/>
      <w:r w:rsidRPr="00EA2A58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00EA2A58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="00B00674">
        <w:rPr>
          <w:rFonts w:ascii="Arial" w:eastAsia="Arial" w:hAnsi="Arial" w:cs="Arial"/>
          <w:b/>
          <w:bCs/>
          <w:i/>
          <w:iCs/>
        </w:rPr>
        <w:t>phần</w:t>
      </w:r>
      <w:proofErr w:type="spellEnd"/>
      <w:r w:rsidR="00B00674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="00B00674">
        <w:rPr>
          <w:rFonts w:ascii="Arial" w:eastAsia="Arial" w:hAnsi="Arial" w:cs="Arial"/>
          <w:b/>
          <w:bCs/>
          <w:i/>
          <w:iCs/>
        </w:rPr>
        <w:t>mềm</w:t>
      </w:r>
      <w:proofErr w:type="spellEnd"/>
      <w:r>
        <w:rPr>
          <w:rFonts w:ascii="Arial" w:eastAsia="Arial" w:hAnsi="Arial" w:cs="Arial"/>
          <w:i/>
          <w:iCs/>
        </w:rPr>
        <w:t xml:space="preserve">: 230 </w:t>
      </w:r>
      <w:proofErr w:type="spellStart"/>
      <w:r>
        <w:rPr>
          <w:rFonts w:ascii="Arial" w:eastAsia="Arial" w:hAnsi="Arial" w:cs="Arial"/>
          <w:i/>
          <w:iCs/>
        </w:rPr>
        <w:t>triệu</w:t>
      </w:r>
      <w:proofErr w:type="spellEnd"/>
      <w:r>
        <w:rPr>
          <w:rFonts w:ascii="Arial" w:eastAsia="Arial" w:hAnsi="Arial" w:cs="Arial"/>
          <w:i/>
          <w:iCs/>
        </w:rPr>
        <w:t xml:space="preserve"> VNĐ.</w:t>
      </w:r>
    </w:p>
    <w:p w14:paraId="6FEAD734" w14:textId="55002A66" w:rsidR="00B00674" w:rsidRDefault="00B00674" w:rsidP="600741D7">
      <w:pPr>
        <w:rPr>
          <w:rFonts w:ascii="Arial" w:eastAsia="Arial" w:hAnsi="Arial" w:cs="Arial"/>
          <w:i/>
          <w:iCs/>
        </w:rPr>
      </w:pP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Thuế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giá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trị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gia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tăng</w:t>
      </w:r>
      <w:proofErr w:type="spellEnd"/>
      <w:r>
        <w:rPr>
          <w:rFonts w:ascii="Arial" w:eastAsia="Arial" w:hAnsi="Arial" w:cs="Arial"/>
          <w:i/>
          <w:iCs/>
        </w:rPr>
        <w:t xml:space="preserve">: 23 </w:t>
      </w:r>
      <w:proofErr w:type="spellStart"/>
      <w:r>
        <w:rPr>
          <w:rFonts w:ascii="Arial" w:eastAsia="Arial" w:hAnsi="Arial" w:cs="Arial"/>
          <w:i/>
          <w:iCs/>
        </w:rPr>
        <w:t>triệu</w:t>
      </w:r>
      <w:proofErr w:type="spellEnd"/>
      <w:r>
        <w:rPr>
          <w:rFonts w:ascii="Arial" w:eastAsia="Arial" w:hAnsi="Arial" w:cs="Arial"/>
          <w:i/>
          <w:iCs/>
        </w:rPr>
        <w:t xml:space="preserve"> VNĐ</w:t>
      </w:r>
      <w:r w:rsidR="00D56B9A">
        <w:rPr>
          <w:rFonts w:ascii="Arial" w:eastAsia="Arial" w:hAnsi="Arial" w:cs="Arial"/>
          <w:i/>
          <w:iCs/>
        </w:rPr>
        <w:t>.</w:t>
      </w:r>
    </w:p>
    <w:p w14:paraId="02676C9E" w14:textId="449E4573" w:rsidR="00D56B9A" w:rsidRDefault="00D56B9A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Tổng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chi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00D56B9A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D56B9A">
        <w:rPr>
          <w:rFonts w:ascii="Arial" w:eastAsia="Arial" w:hAnsi="Arial" w:cs="Arial"/>
          <w:b/>
          <w:bCs/>
          <w:i/>
          <w:iCs/>
        </w:rPr>
        <w:t>tính</w:t>
      </w:r>
      <w:proofErr w:type="spellEnd"/>
      <w:r>
        <w:rPr>
          <w:rFonts w:ascii="Arial" w:eastAsia="Arial" w:hAnsi="Arial" w:cs="Arial"/>
          <w:i/>
          <w:iCs/>
        </w:rPr>
        <w:t xml:space="preserve">: 253 </w:t>
      </w:r>
      <w:proofErr w:type="spellStart"/>
      <w:r>
        <w:rPr>
          <w:rFonts w:ascii="Arial" w:eastAsia="Arial" w:hAnsi="Arial" w:cs="Arial"/>
          <w:i/>
          <w:iCs/>
        </w:rPr>
        <w:t>triệu</w:t>
      </w:r>
      <w:proofErr w:type="spellEnd"/>
      <w:r>
        <w:rPr>
          <w:rFonts w:ascii="Arial" w:eastAsia="Arial" w:hAnsi="Arial" w:cs="Arial"/>
          <w:i/>
          <w:iCs/>
        </w:rPr>
        <w:t xml:space="preserve"> VNĐ.</w:t>
      </w:r>
    </w:p>
    <w:p w14:paraId="578C2CD0" w14:textId="2114E611" w:rsidR="00D65A38" w:rsidRDefault="00D65A38" w:rsidP="00D65A38">
      <w:pPr>
        <w:pStyle w:val="Heading1"/>
      </w:pPr>
      <w:bookmarkStart w:id="19" w:name="_Toc2773755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2B6A05A3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</w:t>
      </w:r>
      <w:r w:rsidR="00593874">
        <w:rPr>
          <w:rFonts w:ascii="Arial" w:eastAsia="Arial" w:hAnsi="Arial" w:cs="Arial"/>
          <w:i/>
          <w:iCs/>
        </w:rPr>
        <w:t>4000</w:t>
      </w:r>
      <w:r w:rsidRPr="600741D7">
        <w:rPr>
          <w:rFonts w:ascii="Arial" w:eastAsia="Arial" w:hAnsi="Arial" w:cs="Arial"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4E2F3DA8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gramStart"/>
      <w:r w:rsidRPr="600741D7">
        <w:rPr>
          <w:rFonts w:ascii="Arial" w:eastAsia="Arial" w:hAnsi="Arial" w:cs="Arial"/>
          <w:b/>
          <w:bCs/>
          <w:i/>
          <w:iCs/>
        </w:rPr>
        <w:t>testcase :</w:t>
      </w:r>
      <w:proofErr w:type="gram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r w:rsidR="00593874">
        <w:rPr>
          <w:rFonts w:ascii="Arial" w:eastAsia="Arial" w:hAnsi="Arial" w:cs="Arial"/>
          <w:i/>
          <w:iCs/>
        </w:rPr>
        <w:t>25</w:t>
      </w:r>
      <w:r w:rsidRPr="600741D7">
        <w:rPr>
          <w:rFonts w:ascii="Arial" w:eastAsia="Arial" w:hAnsi="Arial" w:cs="Arial"/>
          <w:i/>
          <w:iCs/>
        </w:rPr>
        <w:t xml:space="preserve"> testcase.</w:t>
      </w:r>
    </w:p>
    <w:p w14:paraId="22C571DC" w14:textId="1782BDB8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định số dòng comment trên mỗi Kloc: </w:t>
      </w:r>
      <w:r w:rsidR="00593874">
        <w:rPr>
          <w:rFonts w:ascii="Arial" w:eastAsia="Arial" w:hAnsi="Arial" w:cs="Arial"/>
          <w:i/>
          <w:iCs/>
          <w:lang w:val="fr-FR"/>
        </w:rPr>
        <w:t>1</w:t>
      </w:r>
      <w:r w:rsidRPr="600741D7">
        <w:rPr>
          <w:rFonts w:ascii="Arial" w:eastAsia="Arial" w:hAnsi="Arial" w:cs="Arial"/>
          <w:i/>
          <w:iCs/>
          <w:lang w:val="fr-FR"/>
        </w:rPr>
        <w:t xml:space="preserve"> comments/ Kloc</w:t>
      </w:r>
    </w:p>
    <w:p w14:paraId="2715EB7B" w14:textId="776D6384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định về số unit test, automation test: </w:t>
      </w:r>
      <w:r w:rsidR="00593874">
        <w:rPr>
          <w:rFonts w:ascii="Arial" w:eastAsia="Arial" w:hAnsi="Arial" w:cs="Arial"/>
          <w:i/>
          <w:iCs/>
          <w:lang w:val="fr-FR"/>
        </w:rPr>
        <w:t>5</w:t>
      </w:r>
      <w:r w:rsidRPr="600741D7">
        <w:rPr>
          <w:rFonts w:ascii="Arial" w:eastAsia="Arial" w:hAnsi="Arial" w:cs="Arial"/>
          <w:i/>
          <w:iCs/>
          <w:lang w:val="fr-FR"/>
        </w:rPr>
        <w:t>.</w:t>
      </w:r>
    </w:p>
    <w:p w14:paraId="6C4B20CD" w14:textId="46A1E73E" w:rsidR="00DE0787" w:rsidRDefault="00DE0787" w:rsidP="00DE0787">
      <w:pPr>
        <w:pStyle w:val="Heading1"/>
      </w:pPr>
      <w:bookmarkStart w:id="20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Heading2"/>
        <w:rPr>
          <w:lang w:eastAsia="en-US" w:bidi="ar-SA"/>
        </w:rPr>
      </w:pPr>
      <w:bookmarkStart w:id="21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Heading2"/>
        <w:rPr>
          <w:lang w:eastAsia="en-US" w:bidi="ar-SA"/>
        </w:rPr>
      </w:pPr>
      <w:bookmarkStart w:id="22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1AB744B0" w:rsidR="600741D7" w:rsidRDefault="00D4031C" w:rsidP="600741D7">
      <w:pPr>
        <w:rPr>
          <w:lang w:eastAsia="en-US" w:bidi="ar-SA"/>
        </w:rPr>
      </w:pPr>
      <w:r w:rsidRPr="00D4031C">
        <w:rPr>
          <w:noProof/>
        </w:rPr>
        <w:drawing>
          <wp:inline distT="0" distB="0" distL="0" distR="0" wp14:anchorId="62593AD4" wp14:editId="1432C9A9">
            <wp:extent cx="5575300" cy="3134360"/>
            <wp:effectExtent l="0" t="0" r="6350" b="889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4DF28A6-F163-4A2D-95FC-73221D5B13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4DF28A6-F163-4A2D-95FC-73221D5B13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31C">
        <w:rPr>
          <w:noProof/>
        </w:rPr>
        <w:t xml:space="preserve"> </w:t>
      </w:r>
    </w:p>
    <w:p w14:paraId="1329A38C" w14:textId="03D2C4B8" w:rsidR="00056732" w:rsidRDefault="00056732" w:rsidP="600741D7">
      <w:pPr>
        <w:rPr>
          <w:lang w:eastAsia="en-US" w:bidi="ar-SA"/>
        </w:rPr>
      </w:pP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43E5DD87" w:rsidR="002E7B49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lastRenderedPageBreak/>
        <w:drawing>
          <wp:inline distT="0" distB="0" distL="0" distR="0" wp14:anchorId="7A17127A" wp14:editId="3DD9296D">
            <wp:extent cx="5575300" cy="3134360"/>
            <wp:effectExtent l="0" t="0" r="6350" b="889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A076E1-1480-4363-9AAE-BDDC7993B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A076E1-1480-4363-9AAE-BDDC7993B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520B" w14:textId="22B74D1B" w:rsidR="00D4031C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drawing>
          <wp:inline distT="0" distB="0" distL="0" distR="0" wp14:anchorId="2A641D08" wp14:editId="700F38C4">
            <wp:extent cx="5575300" cy="3134360"/>
            <wp:effectExtent l="0" t="0" r="6350" b="889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15F748-26B0-4EC9-97FC-6440B5A64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D15F748-26B0-4EC9-97FC-6440B5A64F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C026" w14:textId="5DF718AC" w:rsidR="00D4031C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lastRenderedPageBreak/>
        <w:drawing>
          <wp:inline distT="0" distB="0" distL="0" distR="0" wp14:anchorId="72ED2483" wp14:editId="20495BBB">
            <wp:extent cx="5575300" cy="3134360"/>
            <wp:effectExtent l="0" t="0" r="6350" b="8890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AAF92A-10BC-426B-9C37-273A9CF6DA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4AAF92A-10BC-426B-9C37-273A9CF6DA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7937" w14:textId="0E598B4A" w:rsidR="00D4031C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drawing>
          <wp:inline distT="0" distB="0" distL="0" distR="0" wp14:anchorId="73339408" wp14:editId="35F2AD5A">
            <wp:extent cx="5575300" cy="3134360"/>
            <wp:effectExtent l="0" t="0" r="6350" b="8890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F63C619-0E34-4924-8B0F-F91F6A7964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F63C619-0E34-4924-8B0F-F91F6A7964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5CC4" w14:textId="105B5206" w:rsidR="00D4031C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lastRenderedPageBreak/>
        <w:drawing>
          <wp:inline distT="0" distB="0" distL="0" distR="0" wp14:anchorId="56BF4A61" wp14:editId="6BE3EEE5">
            <wp:extent cx="5575300" cy="3134360"/>
            <wp:effectExtent l="0" t="0" r="6350" b="8890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583BDF5-DB5E-4FD0-BE45-BDCA529FD7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583BDF5-DB5E-4FD0-BE45-BDCA529FD7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7052" w14:textId="3CAB3F37" w:rsidR="00D4031C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drawing>
          <wp:inline distT="0" distB="0" distL="0" distR="0" wp14:anchorId="71704F55" wp14:editId="30CA4EED">
            <wp:extent cx="5575300" cy="3134360"/>
            <wp:effectExtent l="0" t="0" r="6350" b="8890"/>
            <wp:docPr id="1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8491F96-C600-46C0-ABBE-20AF2F7E1C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8491F96-C600-46C0-ABBE-20AF2F7E1C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040A" w14:textId="78045EC9" w:rsidR="00D4031C" w:rsidRDefault="00D4031C" w:rsidP="600741D7">
      <w:pPr>
        <w:rPr>
          <w:lang w:eastAsia="en-US" w:bidi="ar-SA"/>
        </w:rPr>
      </w:pPr>
      <w:r w:rsidRPr="00D4031C">
        <w:rPr>
          <w:lang w:eastAsia="en-US" w:bidi="ar-SA"/>
        </w:rPr>
        <w:lastRenderedPageBreak/>
        <w:drawing>
          <wp:inline distT="0" distB="0" distL="0" distR="0" wp14:anchorId="5AB531E4" wp14:editId="73512E2A">
            <wp:extent cx="5575300" cy="3134360"/>
            <wp:effectExtent l="0" t="0" r="6350" b="8890"/>
            <wp:docPr id="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83A6EDD-31D7-452B-AFCA-27D338B8BD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83A6EDD-31D7-452B-AFCA-27D338B8BD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Heading2"/>
        <w:rPr>
          <w:lang w:eastAsia="en-US" w:bidi="ar-SA"/>
        </w:rPr>
      </w:pPr>
      <w:bookmarkStart w:id="23" w:name="_Toc27737560"/>
      <w:proofErr w:type="spellStart"/>
      <w:r w:rsidRPr="600741D7">
        <w:rPr>
          <w:lang w:eastAsia="en-US" w:bidi="ar-SA"/>
        </w:rPr>
        <w:lastRenderedPageBreak/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24917ED0" w:rsidR="00AB175D" w:rsidRPr="00AB175D" w:rsidRDefault="00B43E56" w:rsidP="00AB175D">
      <w:pPr>
        <w:rPr>
          <w:lang w:eastAsia="en-US" w:bidi="ar-SA"/>
        </w:rPr>
      </w:pPr>
      <w:r w:rsidRPr="001776AB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BAB5D2" wp14:editId="79F80BB4">
            <wp:extent cx="5575300" cy="7195473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d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055">
        <w:rPr>
          <w:noProof/>
        </w:rPr>
        <w:lastRenderedPageBreak/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Heading2"/>
        <w:rPr>
          <w:lang w:eastAsia="en-US" w:bidi="ar-SA"/>
        </w:rPr>
      </w:pPr>
      <w:bookmarkStart w:id="24" w:name="_Toc27737561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21465E73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</w:t>
      </w:r>
      <w:proofErr w:type="gramStart"/>
      <w:r>
        <w:rPr>
          <w:lang w:eastAsia="en-US" w:bidi="ar-SA"/>
        </w:rPr>
        <w:t>G</w:t>
      </w:r>
      <w:r w:rsidR="00B05297">
        <w:rPr>
          <w:lang w:eastAsia="en-US" w:bidi="ar-SA"/>
        </w:rPr>
        <w:t>,</w:t>
      </w:r>
      <w:r w:rsidR="00703F77">
        <w:rPr>
          <w:lang w:eastAsia="en-US" w:bidi="ar-SA"/>
        </w:rPr>
        <w:t>…</w:t>
      </w:r>
      <w:proofErr w:type="gramEnd"/>
    </w:p>
    <w:p w14:paraId="732EE1EB" w14:textId="4D6340C4" w:rsidR="009D290A" w:rsidRDefault="009D290A" w:rsidP="005E2D65">
      <w:pPr>
        <w:pStyle w:val="Heading1"/>
      </w:pPr>
      <w:bookmarkStart w:id="25" w:name="_Toc27737562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46677BF0" w14:textId="77777777" w:rsidR="009A0D9E" w:rsidRDefault="600741D7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</w:p>
    <w:p w14:paraId="5B9B7F8E" w14:textId="04297B2F" w:rsidR="00F45E06" w:rsidRDefault="600741D7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AA0399">
        <w:t>sắp</w:t>
      </w:r>
      <w:proofErr w:type="spellEnd"/>
      <w:r w:rsidR="00AA0399">
        <w:t xml:space="preserve"> </w:t>
      </w:r>
      <w:proofErr w:type="spellStart"/>
      <w:r w:rsidR="00AA0399">
        <w:t>xếp</w:t>
      </w:r>
      <w:proofErr w:type="spellEnd"/>
      <w:r w:rsidR="00AA0399">
        <w:t xml:space="preserve"> </w:t>
      </w:r>
      <w:proofErr w:type="spellStart"/>
      <w:r w:rsidR="00AA0399">
        <w:t>một</w:t>
      </w:r>
      <w:proofErr w:type="spellEnd"/>
      <w:r w:rsidR="00AA0399">
        <w:t xml:space="preserve"> </w:t>
      </w:r>
      <w:proofErr w:type="spellStart"/>
      <w:r w:rsidR="00AA0399">
        <w:t>đội</w:t>
      </w:r>
      <w:proofErr w:type="spellEnd"/>
      <w:r w:rsidR="00AA0399">
        <w:t xml:space="preserve"> </w:t>
      </w:r>
      <w:proofErr w:type="spellStart"/>
      <w:r w:rsidR="00AA0399">
        <w:t>ngũ</w:t>
      </w:r>
      <w:proofErr w:type="spellEnd"/>
      <w:r w:rsidR="00AA0399">
        <w:t xml:space="preserve"> </w:t>
      </w:r>
      <w:proofErr w:type="spellStart"/>
      <w:r w:rsidR="001873EE">
        <w:t>chuyên</w:t>
      </w:r>
      <w:proofErr w:type="spellEnd"/>
      <w:r w:rsidR="001873EE">
        <w:t xml:space="preserve"> </w:t>
      </w:r>
      <w:proofErr w:type="spellStart"/>
      <w:r w:rsidR="001873EE">
        <w:t>nghiệp</w:t>
      </w:r>
      <w:proofErr w:type="spellEnd"/>
      <w:r w:rsidR="001873EE">
        <w:t xml:space="preserve"> online 24/24 </w:t>
      </w:r>
      <w:proofErr w:type="spellStart"/>
      <w:r w:rsidR="00AA0399">
        <w:t>chuyên</w:t>
      </w:r>
      <w:proofErr w:type="spellEnd"/>
      <w:r w:rsidR="00AA0399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AA0399">
        <w:t xml:space="preserve">, </w:t>
      </w:r>
      <w:proofErr w:type="spellStart"/>
      <w:r w:rsidR="00AA0399">
        <w:t>giải</w:t>
      </w:r>
      <w:proofErr w:type="spellEnd"/>
      <w:r w:rsidR="00AA0399">
        <w:t xml:space="preserve"> </w:t>
      </w:r>
      <w:proofErr w:type="spellStart"/>
      <w:r w:rsidR="00AA0399">
        <w:t>đáp</w:t>
      </w:r>
      <w:proofErr w:type="spellEnd"/>
      <w:r w:rsidR="00AA0399">
        <w:t xml:space="preserve"> </w:t>
      </w:r>
      <w:proofErr w:type="spellStart"/>
      <w:r w:rsidR="00AA0399">
        <w:t>các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 w:rsidR="00AA0399">
        <w:t>và</w:t>
      </w:r>
      <w:proofErr w:type="spellEnd"/>
      <w:r w:rsidR="00AA0399">
        <w:t xml:space="preserve"> </w:t>
      </w:r>
      <w:proofErr w:type="spellStart"/>
      <w:r w:rsidR="00AA0399">
        <w:t>tiếp</w:t>
      </w:r>
      <w:proofErr w:type="spellEnd"/>
      <w:r w:rsidR="00AA0399">
        <w:t xml:space="preserve"> </w:t>
      </w:r>
      <w:proofErr w:type="spellStart"/>
      <w:r w:rsidR="00AA0399">
        <w:t>thu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1873EE">
        <w:t>quý</w:t>
      </w:r>
      <w:proofErr w:type="spellEnd"/>
      <w:r w:rsidR="001873EE">
        <w:t xml:space="preserve"> </w:t>
      </w:r>
      <w:proofErr w:type="spellStart"/>
      <w:r w:rsidR="001873EE">
        <w:t>khách</w:t>
      </w:r>
      <w:proofErr w:type="spellEnd"/>
      <w:r w:rsidR="001873EE">
        <w:t xml:space="preserve"> </w:t>
      </w:r>
      <w:proofErr w:type="spellStart"/>
      <w:r w:rsidR="001873EE">
        <w:t>hàng</w:t>
      </w:r>
      <w:proofErr w:type="spellEnd"/>
      <w:r>
        <w:t xml:space="preserve"> qua email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 w:rsidR="00AA0399">
        <w:t>Khi</w:t>
      </w:r>
      <w:proofErr w:type="spellEnd"/>
      <w:r w:rsidR="00AA0399">
        <w:t xml:space="preserve"> </w:t>
      </w:r>
      <w:proofErr w:type="spellStart"/>
      <w:r w:rsidR="00AA0399">
        <w:t>có</w:t>
      </w:r>
      <w:proofErr w:type="spellEnd"/>
      <w:r w:rsidR="00AA0399">
        <w:t xml:space="preserve"> </w:t>
      </w:r>
      <w:proofErr w:type="spellStart"/>
      <w:r w:rsidR="00AA0399">
        <w:t>lỗi</w:t>
      </w:r>
      <w:proofErr w:type="spellEnd"/>
      <w:r w:rsidR="00AA0399">
        <w:t xml:space="preserve"> </w:t>
      </w:r>
      <w:proofErr w:type="spellStart"/>
      <w:r w:rsidR="00AA0399">
        <w:t>xảy</w:t>
      </w:r>
      <w:proofErr w:type="spellEnd"/>
      <w:r w:rsidR="00AA0399">
        <w:t xml:space="preserve"> ra, </w:t>
      </w:r>
      <w:proofErr w:type="spellStart"/>
      <w:r w:rsidR="00AA0399">
        <w:t>đội</w:t>
      </w:r>
      <w:proofErr w:type="spellEnd"/>
      <w:r w:rsidR="00AA0399">
        <w:t xml:space="preserve"> </w:t>
      </w:r>
      <w:proofErr w:type="spellStart"/>
      <w:r w:rsidR="00AA0399">
        <w:t>ngũ</w:t>
      </w:r>
      <w:proofErr w:type="spellEnd"/>
      <w:r w:rsidR="00AA0399">
        <w:t xml:space="preserve"> </w:t>
      </w:r>
      <w:proofErr w:type="spellStart"/>
      <w:r w:rsidR="00AA0399">
        <w:t>của</w:t>
      </w:r>
      <w:proofErr w:type="spellEnd"/>
      <w:r w:rsidR="00AA0399">
        <w:t xml:space="preserve"> </w:t>
      </w:r>
      <w:proofErr w:type="spellStart"/>
      <w:r w:rsidR="00AA0399">
        <w:t>chúng</w:t>
      </w:r>
      <w:proofErr w:type="spellEnd"/>
      <w:r w:rsidR="00AA0399">
        <w:t xml:space="preserve"> </w:t>
      </w:r>
      <w:proofErr w:type="spellStart"/>
      <w:r w:rsidR="00AA0399">
        <w:t>tôi</w:t>
      </w:r>
      <w:proofErr w:type="spellEnd"/>
      <w:r w:rsidR="00AA0399">
        <w:t xml:space="preserve"> </w:t>
      </w:r>
      <w:proofErr w:type="spellStart"/>
      <w:r w:rsidR="00AA0399">
        <w:t>sẽ</w:t>
      </w:r>
      <w:proofErr w:type="spellEnd"/>
      <w:r w:rsidR="00AA0399">
        <w:t xml:space="preserve"> </w:t>
      </w:r>
      <w:proofErr w:type="spellStart"/>
      <w:r w:rsidR="00AA0399">
        <w:t>ngay</w:t>
      </w:r>
      <w:proofErr w:type="spellEnd"/>
      <w:r w:rsidR="00AA0399">
        <w:t xml:space="preserve"> </w:t>
      </w:r>
      <w:proofErr w:type="spellStart"/>
      <w:r w:rsidR="00AA0399">
        <w:t>lập</w:t>
      </w:r>
      <w:proofErr w:type="spellEnd"/>
      <w:r w:rsidR="00AA0399">
        <w:t xml:space="preserve"> </w:t>
      </w:r>
      <w:proofErr w:type="spellStart"/>
      <w:r w:rsidR="00AA0399">
        <w:t>tức</w:t>
      </w:r>
      <w:proofErr w:type="spellEnd"/>
      <w:r w:rsidR="00AA0399">
        <w:t xml:space="preserve"> </w:t>
      </w:r>
      <w:proofErr w:type="spellStart"/>
      <w:r w:rsidR="00AA0399">
        <w:t>tiếp</w:t>
      </w:r>
      <w:proofErr w:type="spellEnd"/>
      <w:r w:rsidR="00AA0399">
        <w:t xml:space="preserve"> </w:t>
      </w:r>
      <w:proofErr w:type="spellStart"/>
      <w:r w:rsidR="00AA0399">
        <w:t>nhận</w:t>
      </w:r>
      <w:proofErr w:type="spellEnd"/>
      <w:r w:rsidR="00AA0399">
        <w:t xml:space="preserve"> </w:t>
      </w:r>
      <w:proofErr w:type="spellStart"/>
      <w:r w:rsidR="00AA0399">
        <w:t>và</w:t>
      </w:r>
      <w:proofErr w:type="spellEnd"/>
      <w:r w:rsidR="00AA0399">
        <w:t xml:space="preserve"> </w:t>
      </w:r>
      <w:proofErr w:type="spellStart"/>
      <w:r w:rsidR="00AA0399">
        <w:t>chuyển</w:t>
      </w:r>
      <w:proofErr w:type="spellEnd"/>
      <w:r w:rsidR="00AA0399">
        <w:t xml:space="preserve"> </w:t>
      </w:r>
      <w:proofErr w:type="spellStart"/>
      <w:r w:rsidR="00AA0399">
        <w:t>giao</w:t>
      </w:r>
      <w:proofErr w:type="spellEnd"/>
      <w:r w:rsidR="00AA0399">
        <w:t xml:space="preserve"> </w:t>
      </w:r>
      <w:proofErr w:type="spellStart"/>
      <w:r w:rsidR="00AA0399">
        <w:t>việc</w:t>
      </w:r>
      <w:proofErr w:type="spellEnd"/>
      <w:r w:rsidR="00AA0399">
        <w:t xml:space="preserve"> </w:t>
      </w:r>
      <w:proofErr w:type="spellStart"/>
      <w:r w:rsidR="00AA0399">
        <w:t>giải</w:t>
      </w:r>
      <w:proofErr w:type="spellEnd"/>
      <w:r w:rsidR="00AA0399">
        <w:t xml:space="preserve"> </w:t>
      </w:r>
      <w:proofErr w:type="spellStart"/>
      <w:r w:rsidR="00AA0399">
        <w:t>quyết</w:t>
      </w:r>
      <w:proofErr w:type="spellEnd"/>
      <w:r w:rsidR="00AA0399">
        <w:t xml:space="preserve"> </w:t>
      </w:r>
      <w:proofErr w:type="spellStart"/>
      <w:r w:rsidR="00AA0399">
        <w:t>lỗi</w:t>
      </w:r>
      <w:proofErr w:type="spellEnd"/>
      <w:r w:rsidR="00AA0399">
        <w:t xml:space="preserve"> </w:t>
      </w:r>
      <w:proofErr w:type="spellStart"/>
      <w:r w:rsidR="00AA0399">
        <w:t>tới</w:t>
      </w:r>
      <w:proofErr w:type="spellEnd"/>
      <w:r w:rsidR="00AA0399">
        <w:t xml:space="preserve"> </w:t>
      </w:r>
      <w:proofErr w:type="spellStart"/>
      <w:r w:rsidR="00AA0399">
        <w:t>bộ</w:t>
      </w:r>
      <w:proofErr w:type="spellEnd"/>
      <w:r w:rsidR="00AA0399">
        <w:t xml:space="preserve"> </w:t>
      </w:r>
      <w:proofErr w:type="spellStart"/>
      <w:r w:rsidR="00AA0399">
        <w:t>phận</w:t>
      </w:r>
      <w:proofErr w:type="spellEnd"/>
      <w:r w:rsidR="00AA0399">
        <w:t xml:space="preserve"> </w:t>
      </w:r>
      <w:proofErr w:type="spellStart"/>
      <w:r w:rsidR="00AA0399">
        <w:t>phát</w:t>
      </w:r>
      <w:proofErr w:type="spellEnd"/>
      <w:r w:rsidR="00AA0399">
        <w:t xml:space="preserve"> </w:t>
      </w:r>
      <w:proofErr w:type="spellStart"/>
      <w:r w:rsidR="00AA0399">
        <w:t>triển</w:t>
      </w:r>
      <w:proofErr w:type="spellEnd"/>
      <w:r w:rsidR="00AA0399">
        <w:t xml:space="preserve"> </w:t>
      </w:r>
      <w:proofErr w:type="spellStart"/>
      <w:r w:rsidR="00AA0399">
        <w:t>của</w:t>
      </w:r>
      <w:proofErr w:type="spellEnd"/>
      <w:r w:rsidR="00AA0399">
        <w:t xml:space="preserve"> </w:t>
      </w:r>
      <w:proofErr w:type="spellStart"/>
      <w:r w:rsidR="00AA0399">
        <w:t>dự</w:t>
      </w:r>
      <w:proofErr w:type="spellEnd"/>
      <w:r w:rsidR="00AA0399">
        <w:t xml:space="preserve"> </w:t>
      </w:r>
      <w:proofErr w:type="spellStart"/>
      <w:r w:rsidR="00AA0399">
        <w:t>án</w:t>
      </w:r>
      <w:proofErr w:type="spellEnd"/>
      <w:r w:rsidR="00AA0399">
        <w:t xml:space="preserve">, </w:t>
      </w:r>
      <w:proofErr w:type="spellStart"/>
      <w:r w:rsidR="00AA0399">
        <w:t>khi</w:t>
      </w:r>
      <w:proofErr w:type="spellEnd"/>
      <w:r w:rsidR="00AA0399">
        <w:t xml:space="preserve"> </w:t>
      </w:r>
      <w:proofErr w:type="spellStart"/>
      <w:r w:rsidR="00AA0399">
        <w:t>có</w:t>
      </w:r>
      <w:proofErr w:type="spellEnd"/>
      <w:r w:rsidR="00AA0399">
        <w:t xml:space="preserve"> </w:t>
      </w:r>
      <w:proofErr w:type="spellStart"/>
      <w:r w:rsidR="00AA0399">
        <w:t>lỗi</w:t>
      </w:r>
      <w:proofErr w:type="spellEnd"/>
      <w:r w:rsidR="00AA0399">
        <w:t xml:space="preserve"> </w:t>
      </w:r>
      <w:proofErr w:type="spellStart"/>
      <w:r w:rsidR="00AA0399">
        <w:t>nghiêm</w:t>
      </w:r>
      <w:proofErr w:type="spellEnd"/>
      <w:r w:rsidR="00AA0399">
        <w:t xml:space="preserve"> </w:t>
      </w:r>
      <w:proofErr w:type="spellStart"/>
      <w:r w:rsidR="00AA0399">
        <w:t>trọng</w:t>
      </w:r>
      <w:proofErr w:type="spellEnd"/>
      <w:r w:rsidR="00AA0399">
        <w:t xml:space="preserve"> </w:t>
      </w:r>
      <w:proofErr w:type="spellStart"/>
      <w:r w:rsidR="00AC4D7D">
        <w:t>hơn</w:t>
      </w:r>
      <w:proofErr w:type="spellEnd"/>
      <w:r w:rsidR="00AC4D7D">
        <w:t xml:space="preserve"> </w:t>
      </w:r>
      <w:proofErr w:type="spellStart"/>
      <w:r w:rsidR="00AA0399">
        <w:t>sẽ</w:t>
      </w:r>
      <w:proofErr w:type="spellEnd"/>
      <w:r w:rsidR="00AA0399">
        <w:t xml:space="preserve"> </w:t>
      </w:r>
      <w:proofErr w:type="spellStart"/>
      <w:r w:rsidR="00AA0399">
        <w:t>sắp</w:t>
      </w:r>
      <w:proofErr w:type="spellEnd"/>
      <w:r w:rsidR="00AA0399">
        <w:t xml:space="preserve"> </w:t>
      </w:r>
      <w:proofErr w:type="spellStart"/>
      <w:r w:rsidR="00AA0399">
        <w:t>xếp</w:t>
      </w:r>
      <w:proofErr w:type="spellEnd"/>
      <w:r w:rsidR="00AA0399">
        <w:t xml:space="preserve"> </w:t>
      </w:r>
      <w:proofErr w:type="spellStart"/>
      <w:r w:rsidR="00AA0399">
        <w:t>nhân</w:t>
      </w:r>
      <w:proofErr w:type="spellEnd"/>
      <w:r w:rsidR="00AA0399">
        <w:t xml:space="preserve"> </w:t>
      </w:r>
      <w:proofErr w:type="spellStart"/>
      <w:r w:rsidR="00AA0399">
        <w:t>sự</w:t>
      </w:r>
      <w:proofErr w:type="spellEnd"/>
      <w:r w:rsidR="00AA0399">
        <w:t xml:space="preserve"> </w:t>
      </w:r>
      <w:proofErr w:type="spellStart"/>
      <w:r w:rsidR="00AA0399">
        <w:t>đến</w:t>
      </w:r>
      <w:proofErr w:type="spellEnd"/>
      <w:r w:rsidR="00AA0399">
        <w:t xml:space="preserve"> </w:t>
      </w:r>
      <w:proofErr w:type="spellStart"/>
      <w:r w:rsidR="00AA0399">
        <w:t>tận</w:t>
      </w:r>
      <w:proofErr w:type="spellEnd"/>
      <w:r w:rsidR="00AA0399">
        <w:t xml:space="preserve"> </w:t>
      </w:r>
      <w:proofErr w:type="spellStart"/>
      <w:r w:rsidR="00AA0399">
        <w:t>nơi</w:t>
      </w:r>
      <w:proofErr w:type="spellEnd"/>
      <w:r w:rsidR="00AA0399">
        <w:t xml:space="preserve"> </w:t>
      </w:r>
      <w:proofErr w:type="spellStart"/>
      <w:r w:rsidR="00AA0399">
        <w:t>để</w:t>
      </w:r>
      <w:proofErr w:type="spellEnd"/>
      <w:r w:rsidR="00AA0399">
        <w:t xml:space="preserve"> </w:t>
      </w:r>
      <w:proofErr w:type="spellStart"/>
      <w:r w:rsidR="00AA0399">
        <w:t>giải</w:t>
      </w:r>
      <w:proofErr w:type="spellEnd"/>
      <w:r w:rsidR="00AA0399">
        <w:t xml:space="preserve"> </w:t>
      </w:r>
      <w:proofErr w:type="spellStart"/>
      <w:r w:rsidR="00AA0399">
        <w:t>quyết</w:t>
      </w:r>
      <w:proofErr w:type="spellEnd"/>
      <w:r w:rsidR="00AA0399">
        <w:t xml:space="preserve"> </w:t>
      </w:r>
      <w:proofErr w:type="spellStart"/>
      <w:r w:rsidR="00AA0399">
        <w:t>cho</w:t>
      </w:r>
      <w:proofErr w:type="spellEnd"/>
      <w:r w:rsidR="00AA0399">
        <w:t xml:space="preserve"> </w:t>
      </w:r>
      <w:proofErr w:type="spellStart"/>
      <w:r w:rsidR="00AA0399">
        <w:t>khách</w:t>
      </w:r>
      <w:proofErr w:type="spellEnd"/>
      <w:r w:rsidR="00AA0399">
        <w:t xml:space="preserve"> </w:t>
      </w:r>
      <w:proofErr w:type="spellStart"/>
      <w:r w:rsidR="00AA0399">
        <w:t>hàng</w:t>
      </w:r>
      <w:proofErr w:type="spellEnd"/>
      <w:r w:rsidR="00AA0399">
        <w:t>.</w:t>
      </w:r>
    </w:p>
    <w:p w14:paraId="78D2041A" w14:textId="5602E2F1" w:rsidR="00667DD5" w:rsidRDefault="00667DD5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A75CC40" w14:textId="77777777" w:rsidR="009A0D9E" w:rsidRDefault="600741D7" w:rsidP="00A7493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</w:p>
    <w:p w14:paraId="7737AC65" w14:textId="16B14A23" w:rsidR="008A765A" w:rsidRDefault="00AA0399" w:rsidP="00A74935">
      <w:pPr>
        <w:pStyle w:val="ListParagraph"/>
        <w:tabs>
          <w:tab w:val="right" w:leader="dot" w:pos="8780"/>
        </w:tabs>
        <w:ind w:left="720"/>
      </w:pP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XP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hư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 w:rsidR="001733A3">
        <w:t xml:space="preserve">, </w:t>
      </w:r>
      <w:proofErr w:type="spellStart"/>
      <w:r w:rsidR="001733A3">
        <w:t>lộ</w:t>
      </w:r>
      <w:proofErr w:type="spellEnd"/>
      <w:r w:rsidR="001733A3">
        <w:t xml:space="preserve"> </w:t>
      </w:r>
      <w:proofErr w:type="spellStart"/>
      <w:r w:rsidR="001733A3">
        <w:t>thông</w:t>
      </w:r>
      <w:proofErr w:type="spellEnd"/>
      <w:r w:rsidR="001733A3">
        <w:t xml:space="preserve"> tin </w:t>
      </w:r>
      <w:proofErr w:type="spellStart"/>
      <w:r w:rsidR="001733A3">
        <w:t>hoặc</w:t>
      </w:r>
      <w:proofErr w:type="spellEnd"/>
      <w:r w:rsidR="001733A3">
        <w:t xml:space="preserve"> </w:t>
      </w:r>
      <w:proofErr w:type="spellStart"/>
      <w:r w:rsidR="001733A3">
        <w:t>mất</w:t>
      </w:r>
      <w:proofErr w:type="spellEnd"/>
      <w:r w:rsidR="001733A3">
        <w:t xml:space="preserve"> </w:t>
      </w:r>
      <w:proofErr w:type="spellStart"/>
      <w:r w:rsidR="001733A3">
        <w:t>mát</w:t>
      </w:r>
      <w:proofErr w:type="spellEnd"/>
      <w:r w:rsidR="001733A3">
        <w:t xml:space="preserve"> </w:t>
      </w:r>
      <w:proofErr w:type="spellStart"/>
      <w:r w:rsidR="001733A3">
        <w:t>dữ</w:t>
      </w:r>
      <w:proofErr w:type="spellEnd"/>
      <w:r w:rsidR="001733A3">
        <w:t xml:space="preserve"> </w:t>
      </w:r>
      <w:proofErr w:type="spellStart"/>
      <w:r w:rsidR="001733A3">
        <w:t>liệu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 w:rsidR="001733A3">
        <w:t>chúng</w:t>
      </w:r>
      <w:proofErr w:type="spellEnd"/>
      <w:r w:rsidR="001733A3">
        <w:t xml:space="preserve"> </w:t>
      </w:r>
      <w:proofErr w:type="spellStart"/>
      <w:r w:rsidR="001733A3">
        <w:t>tôi</w:t>
      </w:r>
      <w:proofErr w:type="spellEnd"/>
      <w:r w:rsidR="001733A3">
        <w:t xml:space="preserve"> </w:t>
      </w:r>
      <w:proofErr w:type="spellStart"/>
      <w:r w:rsidR="001733A3">
        <w:t>đề</w:t>
      </w:r>
      <w:proofErr w:type="spellEnd"/>
      <w:r w:rsidR="001733A3">
        <w:t xml:space="preserve"> </w:t>
      </w:r>
      <w:proofErr w:type="spellStart"/>
      <w:r w:rsidR="001733A3">
        <w:t>nghị</w:t>
      </w:r>
      <w:proofErr w:type="spellEnd"/>
      <w:r w:rsidR="001733A3">
        <w:t xml:space="preserve"> </w:t>
      </w:r>
      <w:proofErr w:type="spellStart"/>
      <w:r w:rsidR="001733A3">
        <w:t>được</w:t>
      </w:r>
      <w:proofErr w:type="spellEnd"/>
      <w:r w:rsidR="001733A3">
        <w:t xml:space="preserve"> </w:t>
      </w:r>
      <w:proofErr w:type="spellStart"/>
      <w:r w:rsidR="001733A3">
        <w:t>hỗ</w:t>
      </w:r>
      <w:proofErr w:type="spellEnd"/>
      <w:r w:rsidR="001733A3">
        <w:t xml:space="preserve"> </w:t>
      </w:r>
      <w:proofErr w:type="spellStart"/>
      <w:r w:rsidR="001733A3">
        <w:t>trợ</w:t>
      </w:r>
      <w:proofErr w:type="spellEnd"/>
      <w:r w:rsidR="001733A3">
        <w:t xml:space="preserve"> </w:t>
      </w:r>
      <w:proofErr w:type="spellStart"/>
      <w:r w:rsidR="001733A3">
        <w:t>phía</w:t>
      </w:r>
      <w:proofErr w:type="spellEnd"/>
      <w:r w:rsidR="001733A3">
        <w:t xml:space="preserve"> </w:t>
      </w:r>
      <w:proofErr w:type="spellStart"/>
      <w:r w:rsidR="001733A3">
        <w:t>khách</w:t>
      </w:r>
      <w:proofErr w:type="spellEnd"/>
      <w:r w:rsidR="001733A3">
        <w:t xml:space="preserve"> </w:t>
      </w:r>
      <w:proofErr w:type="spellStart"/>
      <w:r w:rsidR="001733A3">
        <w:t>hàng</w:t>
      </w:r>
      <w:proofErr w:type="spellEnd"/>
      <w:r w:rsidR="001733A3">
        <w:t xml:space="preserve"> </w:t>
      </w:r>
      <w:proofErr w:type="spellStart"/>
      <w:r w:rsidR="001733A3">
        <w:t>nâng</w:t>
      </w:r>
      <w:proofErr w:type="spellEnd"/>
      <w:r w:rsidR="001733A3">
        <w:t xml:space="preserve"> </w:t>
      </w:r>
      <w:proofErr w:type="spellStart"/>
      <w:r w:rsidR="001733A3">
        <w:t>cấp</w:t>
      </w:r>
      <w:proofErr w:type="spellEnd"/>
      <w:r w:rsidR="001733A3">
        <w:t xml:space="preserve"> </w:t>
      </w:r>
      <w:proofErr w:type="spellStart"/>
      <w:r w:rsidR="001873EE">
        <w:t>hệ</w:t>
      </w:r>
      <w:proofErr w:type="spellEnd"/>
      <w:r w:rsidR="001873EE">
        <w:t xml:space="preserve"> </w:t>
      </w:r>
      <w:proofErr w:type="spellStart"/>
      <w:r w:rsidR="001873EE">
        <w:t>điều</w:t>
      </w:r>
      <w:proofErr w:type="spellEnd"/>
      <w:r w:rsidR="001873EE">
        <w:t xml:space="preserve"> </w:t>
      </w:r>
      <w:proofErr w:type="spellStart"/>
      <w:r w:rsidR="001873EE">
        <w:t>hành</w:t>
      </w:r>
      <w:proofErr w:type="spellEnd"/>
      <w:r w:rsidR="001873EE">
        <w:t xml:space="preserve"> </w:t>
      </w:r>
      <w:proofErr w:type="spellStart"/>
      <w:r w:rsidR="001873EE">
        <w:t>lên</w:t>
      </w:r>
      <w:proofErr w:type="spellEnd"/>
      <w:r w:rsidR="001873EE">
        <w:t xml:space="preserve"> </w:t>
      </w:r>
      <w:proofErr w:type="spellStart"/>
      <w:r w:rsidR="001873EE">
        <w:t>phiên</w:t>
      </w:r>
      <w:proofErr w:type="spellEnd"/>
      <w:r w:rsidR="001873EE">
        <w:t xml:space="preserve"> </w:t>
      </w:r>
      <w:proofErr w:type="spellStart"/>
      <w:r w:rsidR="001873EE">
        <w:t>bản</w:t>
      </w:r>
      <w:proofErr w:type="spellEnd"/>
      <w:r w:rsidR="001873EE">
        <w:t xml:space="preserve"> </w:t>
      </w:r>
      <w:proofErr w:type="spellStart"/>
      <w:r w:rsidR="001873EE">
        <w:t>mới</w:t>
      </w:r>
      <w:proofErr w:type="spellEnd"/>
      <w:r w:rsidR="001873EE">
        <w:t xml:space="preserve"> </w:t>
      </w:r>
      <w:proofErr w:type="spellStart"/>
      <w:r w:rsidR="001873EE">
        <w:t>hơn</w:t>
      </w:r>
      <w:proofErr w:type="spellEnd"/>
      <w:r w:rsidR="001473C9">
        <w:t xml:space="preserve"> </w:t>
      </w:r>
      <w:proofErr w:type="spellStart"/>
      <w:r w:rsidR="001473C9">
        <w:t>và</w:t>
      </w:r>
      <w:proofErr w:type="spellEnd"/>
      <w:r w:rsidR="001473C9">
        <w:t xml:space="preserve"> </w:t>
      </w:r>
      <w:proofErr w:type="spellStart"/>
      <w:r w:rsidR="001473C9">
        <w:t>các</w:t>
      </w:r>
      <w:proofErr w:type="spellEnd"/>
      <w:r w:rsidR="001473C9">
        <w:t xml:space="preserve"> </w:t>
      </w:r>
      <w:proofErr w:type="spellStart"/>
      <w:r w:rsidR="001473C9">
        <w:t>phần</w:t>
      </w:r>
      <w:proofErr w:type="spellEnd"/>
      <w:r w:rsidR="001473C9">
        <w:t xml:space="preserve"> </w:t>
      </w:r>
      <w:proofErr w:type="spellStart"/>
      <w:r w:rsidR="001473C9">
        <w:t>mềm</w:t>
      </w:r>
      <w:proofErr w:type="spellEnd"/>
      <w:r w:rsidR="001473C9">
        <w:t xml:space="preserve"> </w:t>
      </w:r>
      <w:proofErr w:type="spellStart"/>
      <w:r w:rsidR="001473C9">
        <w:t>cần</w:t>
      </w:r>
      <w:proofErr w:type="spellEnd"/>
      <w:r w:rsidR="001473C9">
        <w:t xml:space="preserve"> </w:t>
      </w:r>
      <w:proofErr w:type="spellStart"/>
      <w:r w:rsidR="001473C9">
        <w:t>thiết</w:t>
      </w:r>
      <w:proofErr w:type="spellEnd"/>
      <w:r w:rsidR="001473C9">
        <w:t xml:space="preserve"> </w:t>
      </w:r>
      <w:proofErr w:type="spellStart"/>
      <w:r w:rsidR="001473C9">
        <w:t>kèm</w:t>
      </w:r>
      <w:proofErr w:type="spellEnd"/>
      <w:r w:rsidR="001473C9">
        <w:t xml:space="preserve"> </w:t>
      </w:r>
      <w:proofErr w:type="spellStart"/>
      <w:r w:rsidR="001473C9">
        <w:t>theo</w:t>
      </w:r>
      <w:proofErr w:type="spellEnd"/>
      <w:r w:rsidR="001473C9">
        <w:t xml:space="preserve"> </w:t>
      </w:r>
      <w:proofErr w:type="spellStart"/>
      <w:r w:rsidR="001473C9">
        <w:t>để</w:t>
      </w:r>
      <w:proofErr w:type="spellEnd"/>
      <w:r w:rsidR="001473C9">
        <w:t xml:space="preserve"> </w:t>
      </w:r>
      <w:proofErr w:type="spellStart"/>
      <w:r w:rsidR="001473C9">
        <w:t>đảm</w:t>
      </w:r>
      <w:proofErr w:type="spellEnd"/>
      <w:r w:rsidR="001473C9">
        <w:t xml:space="preserve"> </w:t>
      </w:r>
      <w:proofErr w:type="spellStart"/>
      <w:r w:rsidR="001473C9">
        <w:t>bảo</w:t>
      </w:r>
      <w:proofErr w:type="spellEnd"/>
      <w:r w:rsidR="001473C9">
        <w:t xml:space="preserve"> </w:t>
      </w:r>
      <w:proofErr w:type="spellStart"/>
      <w:r w:rsidR="001473C9">
        <w:t>khách</w:t>
      </w:r>
      <w:proofErr w:type="spellEnd"/>
      <w:r w:rsidR="001473C9">
        <w:t xml:space="preserve"> </w:t>
      </w:r>
      <w:proofErr w:type="spellStart"/>
      <w:r w:rsidR="001473C9">
        <w:t>hàng</w:t>
      </w:r>
      <w:proofErr w:type="spellEnd"/>
      <w:r w:rsidR="001473C9">
        <w:t xml:space="preserve"> </w:t>
      </w:r>
      <w:proofErr w:type="spellStart"/>
      <w:r w:rsidR="001473C9">
        <w:t>có</w:t>
      </w:r>
      <w:proofErr w:type="spellEnd"/>
      <w:r w:rsidR="001473C9">
        <w:t xml:space="preserve"> </w:t>
      </w:r>
      <w:proofErr w:type="spellStart"/>
      <w:r w:rsidR="001473C9">
        <w:t>một</w:t>
      </w:r>
      <w:proofErr w:type="spellEnd"/>
      <w:r w:rsidR="001473C9">
        <w:t xml:space="preserve"> </w:t>
      </w:r>
      <w:proofErr w:type="spellStart"/>
      <w:r w:rsidR="001473C9">
        <w:t>trải</w:t>
      </w:r>
      <w:proofErr w:type="spellEnd"/>
      <w:r w:rsidR="001473C9">
        <w:t xml:space="preserve"> </w:t>
      </w:r>
      <w:proofErr w:type="spellStart"/>
      <w:r w:rsidR="001473C9">
        <w:t>nghiệm</w:t>
      </w:r>
      <w:proofErr w:type="spellEnd"/>
      <w:r w:rsidR="001473C9">
        <w:t xml:space="preserve"> </w:t>
      </w:r>
      <w:proofErr w:type="spellStart"/>
      <w:r w:rsidR="001473C9">
        <w:t>xứng</w:t>
      </w:r>
      <w:proofErr w:type="spellEnd"/>
      <w:r w:rsidR="001473C9">
        <w:t xml:space="preserve"> </w:t>
      </w:r>
      <w:proofErr w:type="spellStart"/>
      <w:r w:rsidR="001473C9">
        <w:t>đáng</w:t>
      </w:r>
      <w:proofErr w:type="spellEnd"/>
      <w:r w:rsidR="001473C9">
        <w:t>.</w:t>
      </w:r>
    </w:p>
    <w:p w14:paraId="576C666E" w14:textId="00D91C2E" w:rsidR="00460E60" w:rsidRDefault="00460E60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</w:t>
      </w:r>
      <w:r w:rsidR="001445D2">
        <w:t>2</w:t>
      </w:r>
      <w:r w:rsidR="009A0D9E">
        <w:t>53</w:t>
      </w:r>
      <w:r w:rsidR="00853CD0">
        <w:t xml:space="preserve">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0B0A7311" w:rsidR="00460E60" w:rsidRDefault="00460E60" w:rsidP="00CD3A1C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2AED1497" w14:textId="56C9B6C2" w:rsidR="009A0D9E" w:rsidRDefault="009A0D9E" w:rsidP="00CD3A1C">
      <w:pPr>
        <w:pStyle w:val="ListParagraph"/>
        <w:tabs>
          <w:tab w:val="right" w:leader="dot" w:pos="8780"/>
        </w:tabs>
        <w:ind w:left="720"/>
      </w:pPr>
      <w:r>
        <w:t xml:space="preserve">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253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10% </w:t>
      </w:r>
      <w:proofErr w:type="spellStart"/>
      <w:r>
        <w:t>thuế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Pr="009A0D9E">
        <w:t>Thông</w:t>
      </w:r>
      <w:proofErr w:type="spellEnd"/>
      <w:r w:rsidRPr="009A0D9E">
        <w:t xml:space="preserve"> </w:t>
      </w:r>
      <w:proofErr w:type="spellStart"/>
      <w:r w:rsidRPr="009A0D9E">
        <w:t>tư</w:t>
      </w:r>
      <w:proofErr w:type="spellEnd"/>
      <w:r w:rsidRPr="009A0D9E">
        <w:t xml:space="preserve"> 219/2013/TT-BTC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lo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230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chẵn</w:t>
      </w:r>
      <w:proofErr w:type="spellEnd"/>
      <w:r>
        <w:t>.</w:t>
      </w:r>
      <w:bookmarkStart w:id="27" w:name="_GoBack"/>
      <w:bookmarkEnd w:id="27"/>
    </w:p>
    <w:p w14:paraId="46C3CD65" w14:textId="51F65BDC" w:rsidR="005E2D65" w:rsidRDefault="005E2D65" w:rsidP="005E2D65">
      <w:pPr>
        <w:pStyle w:val="Heading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ListParagrap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61D60B91" w:rsidR="009F2F0B" w:rsidRDefault="00551451" w:rsidP="009F2F0B">
      <w:pPr>
        <w:pStyle w:val="ListParagrap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</w:t>
      </w:r>
      <w:proofErr w:type="spellStart"/>
      <w:proofErr w:type="gramStart"/>
      <w:r w:rsidR="00367E34">
        <w:t>Khải</w:t>
      </w:r>
      <w:proofErr w:type="spellEnd"/>
      <w:r w:rsidR="00367E34">
        <w:t xml:space="preserve"> </w:t>
      </w:r>
      <w:r w:rsidR="001C320E">
        <w:t>:</w:t>
      </w:r>
      <w:proofErr w:type="gramEnd"/>
      <w:r w:rsidR="001C320E">
        <w:t xml:space="preserve"> </w:t>
      </w:r>
      <w:r w:rsidR="006F3A66">
        <w:t xml:space="preserve"> </w:t>
      </w:r>
      <w:r w:rsidR="00B05297">
        <w:t>1</w:t>
      </w:r>
      <w:r w:rsidR="00B91215">
        <w:t>4</w:t>
      </w:r>
    </w:p>
    <w:p w14:paraId="11352F63" w14:textId="22D4D3FA" w:rsidR="001C320E" w:rsidRDefault="00367E34" w:rsidP="009F2F0B">
      <w:pPr>
        <w:pStyle w:val="ListParagraph"/>
        <w:ind w:left="720"/>
      </w:pPr>
      <w:proofErr w:type="spellStart"/>
      <w:r>
        <w:t>Bạch</w:t>
      </w:r>
      <w:proofErr w:type="spellEnd"/>
      <w:r>
        <w:t xml:space="preserve"> Mai </w:t>
      </w:r>
      <w:proofErr w:type="gramStart"/>
      <w:r>
        <w:t>Linh</w:t>
      </w:r>
      <w:r w:rsidR="006F3A66">
        <w:t xml:space="preserve"> :</w:t>
      </w:r>
      <w:proofErr w:type="gramEnd"/>
      <w:r w:rsidR="006F3A66">
        <w:t xml:space="preserve"> </w:t>
      </w:r>
      <w:r w:rsidR="00B05297">
        <w:t>10</w:t>
      </w:r>
    </w:p>
    <w:p w14:paraId="06E3DE0E" w14:textId="7F96E114" w:rsidR="00DD4BB4" w:rsidRDefault="00DD4BB4" w:rsidP="00CF644E">
      <w:pPr>
        <w:pStyle w:val="ListParagrap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2821A770" w:rsidR="006F3A66" w:rsidRDefault="006F3A66" w:rsidP="006F3A66">
      <w:pPr>
        <w:pStyle w:val="ListParagraph"/>
        <w:ind w:left="720"/>
      </w:pPr>
      <w:proofErr w:type="spellStart"/>
      <w:proofErr w:type="gramStart"/>
      <w:r>
        <w:t>Sáng</w:t>
      </w:r>
      <w:proofErr w:type="spellEnd"/>
      <w:r>
        <w:t xml:space="preserve"> :</w:t>
      </w:r>
      <w:proofErr w:type="gramEnd"/>
      <w:r>
        <w:t xml:space="preserve"> </w:t>
      </w:r>
      <w:r w:rsidR="00D04163">
        <w:t>3</w:t>
      </w:r>
      <w:r w:rsidR="006B2399">
        <w:t>0</w:t>
      </w:r>
      <w:r>
        <w:t>%</w:t>
      </w:r>
    </w:p>
    <w:p w14:paraId="2720A64E" w14:textId="4BDF25CA" w:rsidR="006F3A66" w:rsidRDefault="006F3A66" w:rsidP="006F3A66">
      <w:pPr>
        <w:pStyle w:val="ListParagraph"/>
        <w:ind w:left="720"/>
      </w:pPr>
      <w:proofErr w:type="spellStart"/>
      <w:r>
        <w:t>Chiều</w:t>
      </w:r>
      <w:proofErr w:type="spellEnd"/>
      <w:r>
        <w:t xml:space="preserve">: </w:t>
      </w:r>
      <w:r w:rsidR="00D04163">
        <w:t>5</w:t>
      </w:r>
      <w:r>
        <w:t>0%</w:t>
      </w:r>
    </w:p>
    <w:p w14:paraId="2A2A7404" w14:textId="62A2DB8A" w:rsidR="006F3A66" w:rsidRDefault="006F3A66" w:rsidP="006F3A66">
      <w:pPr>
        <w:pStyle w:val="ListParagraph"/>
        <w:ind w:left="720"/>
      </w:pPr>
      <w:proofErr w:type="spellStart"/>
      <w:proofErr w:type="gramStart"/>
      <w:r>
        <w:t>Đêm</w:t>
      </w:r>
      <w:proofErr w:type="spellEnd"/>
      <w:r>
        <w:t xml:space="preserve"> :</w:t>
      </w:r>
      <w:proofErr w:type="gramEnd"/>
      <w:r>
        <w:t xml:space="preserve"> 20%</w:t>
      </w:r>
    </w:p>
    <w:p w14:paraId="34D2EF2A" w14:textId="0F0D9329" w:rsidR="00DD4BB4" w:rsidRDefault="000E5F9F" w:rsidP="00CF644E">
      <w:pPr>
        <w:pStyle w:val="ListParagrap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ListParagrap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ListParagrap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ListParagrap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ListParagrap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Heading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0180337D" w14:textId="16F007C0" w:rsidR="00122F0E" w:rsidRDefault="00122F0E" w:rsidP="00122F0E">
      <w:pPr>
        <w:pStyle w:val="ListParagraph"/>
        <w:numPr>
          <w:ilvl w:val="0"/>
          <w:numId w:val="50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</w:t>
      </w:r>
      <w:r w:rsidR="00BD600A">
        <w:t>ask:</w:t>
      </w:r>
    </w:p>
    <w:p w14:paraId="263841D0" w14:textId="498E450E" w:rsidR="00FB1C8A" w:rsidRDefault="00FB1C8A" w:rsidP="00122F0E">
      <w:pPr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</w:t>
      </w:r>
      <w:r w:rsidR="00E104E3">
        <w:t>5</w:t>
      </w:r>
    </w:p>
    <w:p w14:paraId="358B501C" w14:textId="1F8158AE" w:rsidR="00C43613" w:rsidRDefault="00FB1C8A" w:rsidP="0015661F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E104E3">
        <w:t>5</w:t>
      </w:r>
    </w:p>
    <w:p w14:paraId="53D996F9" w14:textId="6515E3EC" w:rsidR="00122F0E" w:rsidRDefault="00FA0FE6" w:rsidP="0077002E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 xml:space="preserve">: </w:t>
      </w:r>
      <w:r w:rsidR="00E104E3">
        <w:t>5</w:t>
      </w:r>
    </w:p>
    <w:p w14:paraId="4D3B78A3" w14:textId="3531677F" w:rsidR="00720ED8" w:rsidRDefault="00B20CF2" w:rsidP="0077002E">
      <w:pPr>
        <w:pStyle w:val="ListParagraph"/>
        <w:numPr>
          <w:ilvl w:val="0"/>
          <w:numId w:val="50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4AAB1526" w:rsidR="00AB3536" w:rsidRPr="00F916B8" w:rsidRDefault="00A2093F" w:rsidP="00AB3536">
      <w:pPr>
        <w:ind w:left="360"/>
      </w:pPr>
      <w:r>
        <w:rPr>
          <w:noProof/>
        </w:rPr>
        <w:lastRenderedPageBreak/>
        <w:drawing>
          <wp:inline distT="0" distB="0" distL="0" distR="0" wp14:anchorId="0E07A995" wp14:editId="26876FFE">
            <wp:extent cx="5575300" cy="33350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32" w:history="1">
        <w:r>
          <w:rPr>
            <w:rStyle w:val="Hyperlink"/>
          </w:rPr>
          <w:t>https://reactjs.org/docs/getting-started.html</w:t>
        </w:r>
      </w:hyperlink>
    </w:p>
    <w:p w14:paraId="3A8D3FBC" w14:textId="7EB8BFA9" w:rsidR="00791AF9" w:rsidRDefault="00791AF9" w:rsidP="00127A55">
      <w:r>
        <w:t xml:space="preserve">[2] </w:t>
      </w:r>
      <w:hyperlink r:id="rId33" w:history="1">
        <w:r w:rsidR="00090B62">
          <w:rPr>
            <w:rStyle w:val="Hyperlink"/>
          </w:rPr>
          <w:t>https://nodejs.org/en/docs/</w:t>
        </w:r>
      </w:hyperlink>
    </w:p>
    <w:p w14:paraId="58B42D23" w14:textId="6B6C3D36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34" w:history="1">
        <w:r w:rsidR="00090B62">
          <w:rPr>
            <w:rStyle w:val="Hyperlink"/>
          </w:rPr>
          <w:t>https://viblo.asia/p/tim-hieu-ve-mongodb-4P856ajGlY3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1DA88" w14:textId="77777777" w:rsidR="00D428FD" w:rsidRDefault="00D428FD">
      <w:r>
        <w:separator/>
      </w:r>
    </w:p>
    <w:p w14:paraId="4B29861F" w14:textId="77777777" w:rsidR="00D428FD" w:rsidRDefault="00D428FD"/>
  </w:endnote>
  <w:endnote w:type="continuationSeparator" w:id="0">
    <w:p w14:paraId="2F5809E9" w14:textId="77777777" w:rsidR="00D428FD" w:rsidRDefault="00D428FD">
      <w:r>
        <w:continuationSeparator/>
      </w:r>
    </w:p>
    <w:p w14:paraId="5F81030A" w14:textId="77777777" w:rsidR="00D428FD" w:rsidRDefault="00D428FD"/>
  </w:endnote>
  <w:endnote w:type="continuationNotice" w:id="1">
    <w:p w14:paraId="0A01F8A4" w14:textId="77777777" w:rsidR="00D428FD" w:rsidRDefault="00D428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AA0399" w:rsidRPr="009A57EC" w:rsidRDefault="00AA0399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AA0399" w:rsidRDefault="00AA0399">
    <w:pPr>
      <w:pStyle w:val="Footer"/>
      <w:rPr>
        <w:i/>
        <w:color w:val="003366"/>
      </w:rPr>
    </w:pPr>
  </w:p>
  <w:p w14:paraId="2B3DBBFD" w14:textId="77777777" w:rsidR="00AA0399" w:rsidRDefault="00AA0399">
    <w:pPr>
      <w:pStyle w:val="Footer"/>
      <w:rPr>
        <w:i/>
        <w:color w:val="003366"/>
      </w:rPr>
    </w:pPr>
  </w:p>
  <w:p w14:paraId="7A61AF73" w14:textId="77777777" w:rsidR="00AA0399" w:rsidRPr="00932976" w:rsidRDefault="00AA0399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A0399" w:rsidRDefault="00AA0399"/>
  <w:p w14:paraId="7F403060" w14:textId="77777777" w:rsidR="00AA0399" w:rsidRDefault="00AA039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AA0399" w:rsidRPr="001022FF" w:rsidRDefault="00AA0399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A0399" w:rsidRDefault="00AA03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385B7" w14:textId="77777777" w:rsidR="00D428FD" w:rsidRDefault="00D428FD">
      <w:r>
        <w:separator/>
      </w:r>
    </w:p>
    <w:p w14:paraId="617D815D" w14:textId="77777777" w:rsidR="00D428FD" w:rsidRDefault="00D428FD"/>
  </w:footnote>
  <w:footnote w:type="continuationSeparator" w:id="0">
    <w:p w14:paraId="63BEB44A" w14:textId="77777777" w:rsidR="00D428FD" w:rsidRDefault="00D428FD">
      <w:r>
        <w:continuationSeparator/>
      </w:r>
    </w:p>
    <w:p w14:paraId="261774CB" w14:textId="77777777" w:rsidR="00D428FD" w:rsidRDefault="00D428FD"/>
  </w:footnote>
  <w:footnote w:type="continuationNotice" w:id="1">
    <w:p w14:paraId="2872B055" w14:textId="77777777" w:rsidR="00D428FD" w:rsidRDefault="00D428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A0399" w:rsidRPr="009A57EC" w:rsidRDefault="00AA0399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A0399" w:rsidRDefault="00AA039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AA0399" w:rsidRPr="00AB15C8" w:rsidRDefault="00AA0399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AA0399" w:rsidRPr="00D51159" w:rsidRDefault="00AA039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AA0399" w:rsidRPr="00D51159" w:rsidRDefault="00AA039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AA0399" w:rsidRDefault="00AA039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A0399" w:rsidRDefault="00AA039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8414BB"/>
    <w:multiLevelType w:val="hybridMultilevel"/>
    <w:tmpl w:val="1A48A85A"/>
    <w:lvl w:ilvl="0" w:tplc="1660B7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9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2"/>
  </w:num>
  <w:num w:numId="2">
    <w:abstractNumId w:val="0"/>
  </w:num>
  <w:num w:numId="3">
    <w:abstractNumId w:val="29"/>
  </w:num>
  <w:num w:numId="4">
    <w:abstractNumId w:val="37"/>
  </w:num>
  <w:num w:numId="5">
    <w:abstractNumId w:val="36"/>
  </w:num>
  <w:num w:numId="6">
    <w:abstractNumId w:val="44"/>
  </w:num>
  <w:num w:numId="7">
    <w:abstractNumId w:val="28"/>
  </w:num>
  <w:num w:numId="8">
    <w:abstractNumId w:val="46"/>
  </w:num>
  <w:num w:numId="9">
    <w:abstractNumId w:val="39"/>
  </w:num>
  <w:num w:numId="10">
    <w:abstractNumId w:val="47"/>
  </w:num>
  <w:num w:numId="11">
    <w:abstractNumId w:val="38"/>
  </w:num>
  <w:num w:numId="12">
    <w:abstractNumId w:val="24"/>
  </w:num>
  <w:num w:numId="13">
    <w:abstractNumId w:val="33"/>
  </w:num>
  <w:num w:numId="14">
    <w:abstractNumId w:val="45"/>
  </w:num>
  <w:num w:numId="15">
    <w:abstractNumId w:val="25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3"/>
  </w:num>
  <w:num w:numId="34">
    <w:abstractNumId w:val="49"/>
  </w:num>
  <w:num w:numId="35">
    <w:abstractNumId w:val="48"/>
  </w:num>
  <w:num w:numId="36">
    <w:abstractNumId w:val="22"/>
  </w:num>
  <w:num w:numId="37">
    <w:abstractNumId w:val="20"/>
  </w:num>
  <w:num w:numId="38">
    <w:abstractNumId w:val="26"/>
  </w:num>
  <w:num w:numId="39">
    <w:abstractNumId w:val="32"/>
  </w:num>
  <w:num w:numId="40">
    <w:abstractNumId w:val="27"/>
  </w:num>
  <w:num w:numId="41">
    <w:abstractNumId w:val="43"/>
  </w:num>
  <w:num w:numId="42">
    <w:abstractNumId w:val="34"/>
  </w:num>
  <w:num w:numId="43">
    <w:abstractNumId w:val="21"/>
  </w:num>
  <w:num w:numId="44">
    <w:abstractNumId w:val="18"/>
  </w:num>
  <w:num w:numId="45">
    <w:abstractNumId w:val="40"/>
  </w:num>
  <w:num w:numId="46">
    <w:abstractNumId w:val="31"/>
  </w:num>
  <w:num w:numId="47">
    <w:abstractNumId w:val="35"/>
  </w:num>
  <w:num w:numId="48">
    <w:abstractNumId w:val="41"/>
  </w:num>
  <w:num w:numId="49">
    <w:abstractNumId w:val="30"/>
  </w:num>
  <w:num w:numId="50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0B62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2F0E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445D2"/>
    <w:rsid w:val="00144E65"/>
    <w:rsid w:val="001473C9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33A3"/>
    <w:rsid w:val="0017420F"/>
    <w:rsid w:val="00175BC5"/>
    <w:rsid w:val="00180183"/>
    <w:rsid w:val="00181709"/>
    <w:rsid w:val="00181CC0"/>
    <w:rsid w:val="0018342F"/>
    <w:rsid w:val="00184473"/>
    <w:rsid w:val="001873EE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0AB0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1847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0F4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874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E6FBF"/>
    <w:rsid w:val="005F0C07"/>
    <w:rsid w:val="005F2280"/>
    <w:rsid w:val="005F37E7"/>
    <w:rsid w:val="005F4078"/>
    <w:rsid w:val="005F5A2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3F77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02E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3DA4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273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0D9E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2CAE"/>
    <w:rsid w:val="009B45F9"/>
    <w:rsid w:val="009B5D53"/>
    <w:rsid w:val="009B7852"/>
    <w:rsid w:val="009C2405"/>
    <w:rsid w:val="009C5352"/>
    <w:rsid w:val="009D1330"/>
    <w:rsid w:val="009D290A"/>
    <w:rsid w:val="009D2FA3"/>
    <w:rsid w:val="009D5D5D"/>
    <w:rsid w:val="009D5FF7"/>
    <w:rsid w:val="009D5FF9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093F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0399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4D7D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1A6"/>
    <w:rsid w:val="00AF78C0"/>
    <w:rsid w:val="00B00674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4A0B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3E56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215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00A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1434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163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31C"/>
    <w:rsid w:val="00D40FEC"/>
    <w:rsid w:val="00D428FD"/>
    <w:rsid w:val="00D43208"/>
    <w:rsid w:val="00D466C7"/>
    <w:rsid w:val="00D50C0E"/>
    <w:rsid w:val="00D51001"/>
    <w:rsid w:val="00D51159"/>
    <w:rsid w:val="00D513C9"/>
    <w:rsid w:val="00D52649"/>
    <w:rsid w:val="00D56B9A"/>
    <w:rsid w:val="00D62F22"/>
    <w:rsid w:val="00D650B4"/>
    <w:rsid w:val="00D65A38"/>
    <w:rsid w:val="00D6697D"/>
    <w:rsid w:val="00D7293B"/>
    <w:rsid w:val="00D72C0E"/>
    <w:rsid w:val="00D73252"/>
    <w:rsid w:val="00D73B11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D7E84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4E3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28CE"/>
    <w:rsid w:val="00E360D6"/>
    <w:rsid w:val="00E36F71"/>
    <w:rsid w:val="00E379D2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56D4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2A58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62A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A6C4D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Revision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DefaultParagraphFont"/>
    <w:semiHidden/>
    <w:unhideWhenUsed/>
    <w:rsid w:val="00EA5C1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image" Target="media/image12.pn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viblo.asia/p/tim-hieu-ve-mongodb-4P856ajGlY3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yperlink" Target="https://nodejs.org/en/docs/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reactjs.org/docs/getting-started.html" TargetMode="External"/><Relationship Id="rId37" Type="http://schemas.openxmlformats.org/officeDocument/2006/relationships/footer" Target="footer3.xml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B0DB1B-D439-4CCD-9A4C-4D4D1CE54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19</Pages>
  <Words>2152</Words>
  <Characters>12269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Bach Mai Linh 20162368</cp:lastModifiedBy>
  <cp:revision>60</cp:revision>
  <cp:lastPrinted>2008-03-13T11:02:00Z</cp:lastPrinted>
  <dcterms:created xsi:type="dcterms:W3CDTF">2019-12-17T07:45:00Z</dcterms:created>
  <dcterms:modified xsi:type="dcterms:W3CDTF">2019-12-24T05:50:00Z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