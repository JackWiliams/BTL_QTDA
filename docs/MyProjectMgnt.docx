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7A6A2833" w:rsidR="521CA79C" w:rsidRDefault="00C33C46" w:rsidP="521CA79C">
      <w:pPr>
        <w:spacing w:line="288" w:lineRule="auto"/>
        <w:jc w:val="center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>+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29251C1F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ngày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814491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21</w:t>
      </w:r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FF4B4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FF4B4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  <w:bookmarkStart w:id="12" w:name="_GoBack"/>
      <w:bookmarkEnd w:id="12"/>
    </w:p>
    <w:p w14:paraId="51906836" w14:textId="543D8E3B" w:rsidR="00802E21" w:rsidRDefault="00802E21" w:rsidP="00F16A81">
      <w:pPr>
        <w:pStyle w:val="u1"/>
      </w:pPr>
      <w:bookmarkStart w:id="13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4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u2"/>
      </w:pPr>
      <w:bookmarkStart w:id="15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6" w:name="_Toc27737552"/>
      <w:r>
        <w:t>Work Breakdown Structure</w:t>
      </w:r>
      <w:bookmarkEnd w:id="16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7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8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7AE78F99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</w:p>
    <w:p w14:paraId="3AB8023E" w14:textId="0832E101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49D76989" w:rsidR="009F2F0B" w:rsidRDefault="00551451" w:rsidP="009F2F0B">
      <w:pPr>
        <w:pStyle w:val="oancuaDanhsach"/>
        <w:ind w:left="720"/>
      </w:pPr>
      <w:proofErr w:type="spellStart"/>
      <w:r>
        <w:t>Nguyễn</w:t>
      </w:r>
      <w:proofErr w:type="spellEnd"/>
      <w:r>
        <w:t xml:space="preserve"> Anh </w:t>
      </w:r>
      <w:proofErr w:type="spellStart"/>
      <w:r w:rsidR="001C320E">
        <w:t>Phương</w:t>
      </w:r>
      <w:proofErr w:type="spellEnd"/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7BC65472" w:rsidR="001C320E" w:rsidRDefault="001C320E" w:rsidP="009F2F0B">
      <w:pPr>
        <w:pStyle w:val="oancuaDanhsach"/>
        <w:ind w:left="72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Vỹ</w:t>
      </w:r>
      <w:proofErr w:type="spellEnd"/>
      <w:r w:rsidR="006F3A66">
        <w:t xml:space="preserve"> : </w:t>
      </w:r>
      <w:r w:rsidR="00B05297">
        <w:t>10</w:t>
      </w:r>
    </w:p>
    <w:p w14:paraId="23327206" w14:textId="367AC290" w:rsidR="001C320E" w:rsidRDefault="001C320E" w:rsidP="009F2F0B">
      <w:pPr>
        <w:pStyle w:val="oancuaDanhsach"/>
        <w:ind w:left="720"/>
      </w:pPr>
      <w:proofErr w:type="spellStart"/>
      <w:r>
        <w:t>Bùi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r w:rsidR="006F3A66">
        <w:t xml:space="preserve">: </w:t>
      </w:r>
      <w:r w:rsidR="00B05297">
        <w:t>10</w:t>
      </w:r>
    </w:p>
    <w:p w14:paraId="128E9C62" w14:textId="61449FAA" w:rsidR="001C320E" w:rsidRDefault="001C320E" w:rsidP="009F2F0B">
      <w:pPr>
        <w:pStyle w:val="oancuaDanhsach"/>
        <w:ind w:left="720"/>
      </w:pPr>
      <w:proofErr w:type="spellStart"/>
      <w:r>
        <w:t>Vũ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Xinh</w:t>
      </w:r>
      <w:proofErr w:type="spellEnd"/>
      <w:r w:rsidR="006F3A66">
        <w:t xml:space="preserve"> : 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DDEB3" w14:textId="77777777" w:rsidR="00FF4B41" w:rsidRDefault="00FF4B41">
      <w:r>
        <w:separator/>
      </w:r>
    </w:p>
    <w:p w14:paraId="4EC57628" w14:textId="77777777" w:rsidR="00FF4B41" w:rsidRDefault="00FF4B41"/>
  </w:endnote>
  <w:endnote w:type="continuationSeparator" w:id="0">
    <w:p w14:paraId="6A1F55AE" w14:textId="77777777" w:rsidR="00FF4B41" w:rsidRDefault="00FF4B41">
      <w:r>
        <w:continuationSeparator/>
      </w:r>
    </w:p>
    <w:p w14:paraId="4F26D970" w14:textId="77777777" w:rsidR="00FF4B41" w:rsidRDefault="00FF4B41"/>
  </w:endnote>
  <w:endnote w:type="continuationNotice" w:id="1">
    <w:p w14:paraId="17EDCD77" w14:textId="77777777" w:rsidR="00FF4B41" w:rsidRDefault="00FF4B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0781A" w14:textId="77777777" w:rsidR="00FF4B41" w:rsidRDefault="00FF4B41">
      <w:r>
        <w:separator/>
      </w:r>
    </w:p>
    <w:p w14:paraId="0C9C5FD4" w14:textId="77777777" w:rsidR="00FF4B41" w:rsidRDefault="00FF4B41"/>
  </w:footnote>
  <w:footnote w:type="continuationSeparator" w:id="0">
    <w:p w14:paraId="50D821BA" w14:textId="77777777" w:rsidR="00FF4B41" w:rsidRDefault="00FF4B41">
      <w:r>
        <w:continuationSeparator/>
      </w:r>
    </w:p>
    <w:p w14:paraId="0E92AF25" w14:textId="77777777" w:rsidR="00FF4B41" w:rsidRDefault="00FF4B41"/>
  </w:footnote>
  <w:footnote w:type="continuationNotice" w:id="1">
    <w:p w14:paraId="745A2AEB" w14:textId="77777777" w:rsidR="00FF4B41" w:rsidRDefault="00FF4B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4755"/>
    <w:rsid w:val="00FE1382"/>
    <w:rsid w:val="00FE3C00"/>
    <w:rsid w:val="00FE57E1"/>
    <w:rsid w:val="00FF2D7B"/>
    <w:rsid w:val="00FF2FE9"/>
    <w:rsid w:val="00FF3C0F"/>
    <w:rsid w:val="00FF4B41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4225A-0727-450D-83E3-9E85860D1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15</Pages>
  <Words>1953</Words>
  <Characters>11136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14</cp:revision>
  <cp:lastPrinted>2008-03-13T11:02:00Z</cp:lastPrinted>
  <dcterms:created xsi:type="dcterms:W3CDTF">2019-12-17T07:45:00Z</dcterms:created>
  <dcterms:modified xsi:type="dcterms:W3CDTF">2019-12-23T05:59:00Z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