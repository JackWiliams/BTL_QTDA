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7EB3F1BA" w14:textId="1104347A" w:rsidR="521CA79C" w:rsidRDefault="00706504" w:rsidP="00706504">
      <w:pPr>
        <w:spacing w:line="288" w:lineRule="auto"/>
        <w:ind w:firstLine="720"/>
      </w:pPr>
      <w:r>
        <w:rPr>
          <w:rFonts w:eastAsia="Tahoma" w:cs="Tahoma"/>
          <w:b/>
          <w:bCs/>
          <w:color w:val="000000" w:themeColor="text1"/>
          <w:sz w:val="36"/>
          <w:szCs w:val="36"/>
        </w:rPr>
        <w:t xml:space="preserve"> </w:t>
      </w:r>
      <w:r w:rsidR="521CA79C" w:rsidRPr="521CA79C">
        <w:rPr>
          <w:rFonts w:eastAsia="Tahoma" w:cs="Tahoma"/>
          <w:b/>
          <w:bCs/>
          <w:color w:val="000000" w:themeColor="text1"/>
          <w:sz w:val="36"/>
          <w:szCs w:val="36"/>
        </w:rPr>
        <w:t>TRƯỜNG ĐẠI HỌC BÁCH KHOA HÀ NỘI</w:t>
      </w:r>
    </w:p>
    <w:p w14:paraId="73C1AE98" w14:textId="36356435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color w:val="000000" w:themeColor="text1"/>
          <w:sz w:val="32"/>
          <w:szCs w:val="32"/>
        </w:rPr>
      </w:pP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Viện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Công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nghệ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thông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tin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và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Truyền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thông</w:t>
      </w:r>
      <w:proofErr w:type="spellEnd"/>
    </w:p>
    <w:p w14:paraId="0B2FF5EC" w14:textId="09CC880C" w:rsidR="521CA79C" w:rsidRDefault="521CA79C" w:rsidP="521CA79C">
      <w:pPr>
        <w:spacing w:line="288" w:lineRule="auto"/>
        <w:jc w:val="center"/>
      </w:pPr>
      <w:r>
        <w:br/>
      </w:r>
    </w:p>
    <w:p w14:paraId="70F6356C" w14:textId="71823C60" w:rsidR="521CA79C" w:rsidRDefault="70892379" w:rsidP="521CA79C">
      <w:pPr>
        <w:spacing w:line="288" w:lineRule="auto"/>
        <w:jc w:val="center"/>
      </w:pPr>
      <w:r>
        <w:rPr>
          <w:noProof/>
        </w:rPr>
        <w:drawing>
          <wp:inline distT="0" distB="0" distL="0" distR="0" wp14:anchorId="7180D979" wp14:editId="7F987DC6">
            <wp:extent cx="1514475" cy="2238375"/>
            <wp:effectExtent l="0" t="0" r="0" b="0"/>
            <wp:docPr id="1079635093" name="Picture 1088322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83226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B249" w14:textId="7A7654C2" w:rsidR="521CA79C" w:rsidRDefault="521CA79C" w:rsidP="521CA79C">
      <w:pPr>
        <w:spacing w:line="288" w:lineRule="auto"/>
        <w:jc w:val="center"/>
      </w:pPr>
      <w:r>
        <w:br/>
      </w:r>
      <w:r w:rsidRPr="521CA79C">
        <w:rPr>
          <w:rFonts w:eastAsia="Tahoma" w:cs="Tahoma"/>
          <w:b/>
          <w:bCs/>
          <w:color w:val="000000" w:themeColor="text1"/>
          <w:sz w:val="44"/>
          <w:szCs w:val="44"/>
        </w:rPr>
        <w:t>BÀI TẬP LỚN QUẢN TRỊ DỰ ÁN</w:t>
      </w:r>
    </w:p>
    <w:p w14:paraId="53C99649" w14:textId="2C3454CA" w:rsidR="521CA79C" w:rsidRDefault="521CA79C" w:rsidP="00814491">
      <w:pPr>
        <w:spacing w:line="288" w:lineRule="auto"/>
        <w:jc w:val="center"/>
        <w:rPr>
          <w:rFonts w:eastAsia="Tahoma" w:cs="Tahoma"/>
          <w:b/>
          <w:bCs/>
          <w:color w:val="000000" w:themeColor="text1"/>
          <w:sz w:val="44"/>
          <w:szCs w:val="44"/>
        </w:rPr>
      </w:pPr>
    </w:p>
    <w:tbl>
      <w:tblPr>
        <w:tblStyle w:val="LiBang"/>
        <w:tblW w:w="8781" w:type="dxa"/>
        <w:jc w:val="center"/>
        <w:tblLayout w:type="fixed"/>
        <w:tblLook w:val="06A0" w:firstRow="1" w:lastRow="0" w:firstColumn="1" w:lastColumn="0" w:noHBand="1" w:noVBand="1"/>
      </w:tblPr>
      <w:tblGrid>
        <w:gridCol w:w="2927"/>
        <w:gridCol w:w="2927"/>
        <w:gridCol w:w="2927"/>
      </w:tblGrid>
      <w:tr w:rsidR="521CA79C" w14:paraId="37CBD7AC" w14:textId="77777777" w:rsidTr="00F26458">
        <w:trPr>
          <w:jc w:val="center"/>
        </w:trPr>
        <w:tc>
          <w:tcPr>
            <w:tcW w:w="2927" w:type="dxa"/>
            <w:vAlign w:val="center"/>
          </w:tcPr>
          <w:p w14:paraId="6008489D" w14:textId="60E02120" w:rsidR="521CA79C" w:rsidRDefault="521CA79C" w:rsidP="00814491">
            <w:pPr>
              <w:jc w:val="center"/>
            </w:pPr>
            <w:proofErr w:type="spellStart"/>
            <w:r w:rsidRPr="521CA79C">
              <w:rPr>
                <w:sz w:val="26"/>
                <w:szCs w:val="26"/>
              </w:rPr>
              <w:t>Giáo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viên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hướng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dẫn</w:t>
            </w:r>
            <w:proofErr w:type="spellEnd"/>
            <w:r w:rsidRPr="521CA79C">
              <w:rPr>
                <w:sz w:val="26"/>
                <w:szCs w:val="26"/>
              </w:rPr>
              <w:t>:</w:t>
            </w:r>
          </w:p>
        </w:tc>
        <w:tc>
          <w:tcPr>
            <w:tcW w:w="2927" w:type="dxa"/>
            <w:vAlign w:val="bottom"/>
          </w:tcPr>
          <w:p w14:paraId="095D2E0D" w14:textId="4DC0F030" w:rsidR="521CA79C" w:rsidRDefault="521CA79C" w:rsidP="00814491">
            <w:pPr>
              <w:jc w:val="center"/>
              <w:rPr>
                <w:sz w:val="26"/>
                <w:szCs w:val="26"/>
              </w:rPr>
            </w:pPr>
            <w:proofErr w:type="spellStart"/>
            <w:r w:rsidRPr="521CA79C">
              <w:rPr>
                <w:sz w:val="26"/>
                <w:szCs w:val="26"/>
              </w:rPr>
              <w:t>Thầy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Nguyễn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Đức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Tiến</w:t>
            </w:r>
            <w:proofErr w:type="spellEnd"/>
          </w:p>
        </w:tc>
        <w:tc>
          <w:tcPr>
            <w:tcW w:w="2927" w:type="dxa"/>
            <w:vAlign w:val="bottom"/>
          </w:tcPr>
          <w:p w14:paraId="26CDD009" w14:textId="6B5C0557" w:rsidR="521CA79C" w:rsidRDefault="521CA79C" w:rsidP="00814491">
            <w:pPr>
              <w:jc w:val="center"/>
            </w:pPr>
          </w:p>
        </w:tc>
      </w:tr>
      <w:tr w:rsidR="521CA79C" w14:paraId="1BECA6AF" w14:textId="77777777" w:rsidTr="00F26458">
        <w:trPr>
          <w:jc w:val="center"/>
        </w:trPr>
        <w:tc>
          <w:tcPr>
            <w:tcW w:w="2927" w:type="dxa"/>
            <w:vAlign w:val="center"/>
          </w:tcPr>
          <w:p w14:paraId="1A840C6D" w14:textId="18414578" w:rsidR="521CA79C" w:rsidRDefault="521CA79C" w:rsidP="00814491">
            <w:pPr>
              <w:jc w:val="center"/>
            </w:pPr>
            <w:proofErr w:type="spellStart"/>
            <w:r w:rsidRPr="521CA79C">
              <w:rPr>
                <w:sz w:val="26"/>
                <w:szCs w:val="26"/>
              </w:rPr>
              <w:t>Nhóm</w:t>
            </w:r>
            <w:proofErr w:type="spellEnd"/>
            <w:r w:rsidRPr="521CA79C">
              <w:rPr>
                <w:sz w:val="26"/>
                <w:szCs w:val="26"/>
              </w:rPr>
              <w:t xml:space="preserve"> SV </w:t>
            </w:r>
            <w:proofErr w:type="spellStart"/>
            <w:r w:rsidRPr="521CA79C">
              <w:rPr>
                <w:sz w:val="26"/>
                <w:szCs w:val="26"/>
              </w:rPr>
              <w:t>thực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hiện</w:t>
            </w:r>
            <w:proofErr w:type="spellEnd"/>
            <w:r w:rsidRPr="521CA79C">
              <w:rPr>
                <w:sz w:val="26"/>
                <w:szCs w:val="26"/>
              </w:rPr>
              <w:t>:</w:t>
            </w:r>
          </w:p>
        </w:tc>
        <w:tc>
          <w:tcPr>
            <w:tcW w:w="2927" w:type="dxa"/>
            <w:vAlign w:val="bottom"/>
          </w:tcPr>
          <w:p w14:paraId="685EF7C0" w14:textId="169778FF" w:rsidR="521CA79C" w:rsidRDefault="00F26458" w:rsidP="00814491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Ngô</w:t>
            </w:r>
            <w:proofErr w:type="spellEnd"/>
            <w:r>
              <w:rPr>
                <w:sz w:val="26"/>
                <w:szCs w:val="26"/>
              </w:rPr>
              <w:t xml:space="preserve"> Quang Khải</w:t>
            </w:r>
          </w:p>
        </w:tc>
        <w:tc>
          <w:tcPr>
            <w:tcW w:w="2927" w:type="dxa"/>
            <w:vAlign w:val="bottom"/>
          </w:tcPr>
          <w:p w14:paraId="55A37C32" w14:textId="617EE5A4" w:rsidR="521CA79C" w:rsidRDefault="521CA79C" w:rsidP="00814491">
            <w:pPr>
              <w:jc w:val="center"/>
            </w:pPr>
            <w:r w:rsidRPr="521CA79C">
              <w:rPr>
                <w:sz w:val="26"/>
                <w:szCs w:val="26"/>
              </w:rPr>
              <w:t>2016</w:t>
            </w:r>
            <w:r w:rsidR="00F26458">
              <w:rPr>
                <w:sz w:val="26"/>
                <w:szCs w:val="26"/>
              </w:rPr>
              <w:t>2173</w:t>
            </w:r>
          </w:p>
        </w:tc>
      </w:tr>
      <w:tr w:rsidR="521CA79C" w14:paraId="3356CF3F" w14:textId="77777777" w:rsidTr="00F26458">
        <w:trPr>
          <w:jc w:val="center"/>
        </w:trPr>
        <w:tc>
          <w:tcPr>
            <w:tcW w:w="2927" w:type="dxa"/>
            <w:vAlign w:val="center"/>
          </w:tcPr>
          <w:p w14:paraId="03DCC296" w14:textId="56E84568" w:rsidR="521CA79C" w:rsidRDefault="521CA79C" w:rsidP="00814491">
            <w:pPr>
              <w:jc w:val="center"/>
            </w:pPr>
          </w:p>
        </w:tc>
        <w:tc>
          <w:tcPr>
            <w:tcW w:w="2927" w:type="dxa"/>
            <w:vAlign w:val="bottom"/>
          </w:tcPr>
          <w:p w14:paraId="42E3E60F" w14:textId="4E364A88" w:rsidR="521CA79C" w:rsidRDefault="00F26458" w:rsidP="00814491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Bạch</w:t>
            </w:r>
            <w:proofErr w:type="spellEnd"/>
            <w:r>
              <w:rPr>
                <w:sz w:val="26"/>
                <w:szCs w:val="26"/>
              </w:rPr>
              <w:t xml:space="preserve"> Mai Linh</w:t>
            </w:r>
          </w:p>
        </w:tc>
        <w:tc>
          <w:tcPr>
            <w:tcW w:w="2927" w:type="dxa"/>
            <w:vAlign w:val="bottom"/>
          </w:tcPr>
          <w:p w14:paraId="1909B8E4" w14:textId="336C0A1C" w:rsidR="521CA79C" w:rsidRDefault="521CA79C" w:rsidP="00814491">
            <w:pPr>
              <w:jc w:val="center"/>
            </w:pPr>
            <w:r w:rsidRPr="521CA79C">
              <w:rPr>
                <w:sz w:val="26"/>
                <w:szCs w:val="26"/>
              </w:rPr>
              <w:t>2016</w:t>
            </w:r>
            <w:r w:rsidR="00DA195F">
              <w:rPr>
                <w:sz w:val="26"/>
                <w:szCs w:val="26"/>
              </w:rPr>
              <w:t>2368</w:t>
            </w:r>
          </w:p>
        </w:tc>
      </w:tr>
    </w:tbl>
    <w:p w14:paraId="59607CEB" w14:textId="3F9EC630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</w:p>
    <w:p w14:paraId="5F624FE0" w14:textId="7C04A154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</w:p>
    <w:p w14:paraId="339916B1" w14:textId="504CF833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</w:p>
    <w:p w14:paraId="319FDC13" w14:textId="177357C8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</w:p>
    <w:p w14:paraId="56B8D97C" w14:textId="7E68731A" w:rsidR="3529A991" w:rsidRDefault="521CA79C" w:rsidP="00F26458">
      <w:pPr>
        <w:jc w:val="center"/>
      </w:pP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Hà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Nội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,  </w:t>
      </w: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tháng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 12 </w:t>
      </w: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năm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 201</w:t>
      </w:r>
      <w:r w:rsidRPr="521CA79C">
        <w:rPr>
          <w:rFonts w:eastAsia="Tahoma" w:cs="Tahoma"/>
          <w:b/>
          <w:bCs/>
          <w:i/>
          <w:iCs/>
          <w:sz w:val="28"/>
          <w:szCs w:val="28"/>
        </w:rPr>
        <w:t>9</w:t>
      </w:r>
      <w:r>
        <w:br w:type="page"/>
      </w:r>
    </w:p>
    <w:p w14:paraId="4EEFD3DF" w14:textId="2D19A89A" w:rsidR="3529A991" w:rsidRDefault="3529A991" w:rsidP="3529A991"/>
    <w:p w14:paraId="2DA7DDCC" w14:textId="6489ED3C" w:rsidR="3529A991" w:rsidRDefault="3529A991" w:rsidP="3529A991"/>
    <w:p w14:paraId="4AF5D15A" w14:textId="64093704" w:rsidR="3529A991" w:rsidRDefault="00740812" w:rsidP="3529A991">
      <w:r w:rsidRPr="00740812">
        <w:rPr>
          <w:noProof/>
        </w:rPr>
        <w:drawing>
          <wp:inline distT="0" distB="0" distL="0" distR="0" wp14:anchorId="509072A3" wp14:editId="4EC56263">
            <wp:extent cx="985652" cy="1481171"/>
            <wp:effectExtent l="0" t="0" r="5080" b="508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14454" cy="152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ED2A" w14:textId="01866798" w:rsidR="3529A991" w:rsidRDefault="3529A991" w:rsidP="3529A991"/>
    <w:p w14:paraId="35A3198A" w14:textId="5E156ABA" w:rsidR="3529A991" w:rsidRDefault="3529A991" w:rsidP="3529A991"/>
    <w:p w14:paraId="0C5943B9" w14:textId="79AF90A8" w:rsidR="3529A991" w:rsidRDefault="3529A991" w:rsidP="3529A991"/>
    <w:p w14:paraId="4879DDD2" w14:textId="0C8A91BA" w:rsidR="3529A991" w:rsidRDefault="3529A991" w:rsidP="3529A991"/>
    <w:p w14:paraId="3E562649" w14:textId="047E181A" w:rsidR="3529A991" w:rsidRDefault="3529A991" w:rsidP="3529A991">
      <w:pPr>
        <w:rPr>
          <w:i/>
          <w:iCs/>
          <w:color w:val="000000" w:themeColor="text1"/>
          <w:sz w:val="32"/>
          <w:szCs w:val="32"/>
        </w:rPr>
      </w:pPr>
    </w:p>
    <w:p w14:paraId="4136FDA1" w14:textId="77777777" w:rsidR="00D05B67" w:rsidRPr="009A57EC" w:rsidRDefault="00D05B67" w:rsidP="00D05B67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proofErr w:type="spellStart"/>
      <w:r>
        <w:rPr>
          <w:rFonts w:cs="Arial"/>
          <w:b/>
          <w:color w:val="951B13"/>
          <w:sz w:val="58"/>
          <w:szCs w:val="48"/>
        </w:rPr>
        <w:t>Quản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lý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dự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án</w:t>
      </w:r>
      <w:proofErr w:type="spellEnd"/>
    </w:p>
    <w:p w14:paraId="304626B2" w14:textId="7D4B3072" w:rsidR="00C13FEC" w:rsidRPr="009A57EC" w:rsidRDefault="00CF4423" w:rsidP="00C13FEC"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t xml:space="preserve">Website </w:t>
      </w:r>
      <w:proofErr w:type="spellStart"/>
      <w:r>
        <w:rPr>
          <w:b/>
          <w:i/>
          <w:sz w:val="42"/>
        </w:rPr>
        <w:t>bán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điện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thoại</w:t>
      </w:r>
      <w:proofErr w:type="spellEnd"/>
      <w:r>
        <w:rPr>
          <w:b/>
          <w:i/>
          <w:sz w:val="42"/>
        </w:rPr>
        <w:t xml:space="preserve"> </w:t>
      </w:r>
      <w:proofErr w:type="spellStart"/>
      <w:r w:rsidR="00100691">
        <w:rPr>
          <w:b/>
          <w:i/>
          <w:sz w:val="42"/>
        </w:rPr>
        <w:t>trực</w:t>
      </w:r>
      <w:proofErr w:type="spellEnd"/>
      <w:r w:rsidR="00100691">
        <w:rPr>
          <w:b/>
          <w:i/>
          <w:sz w:val="42"/>
        </w:rPr>
        <w:t xml:space="preserve"> </w:t>
      </w:r>
      <w:proofErr w:type="spellStart"/>
      <w:r w:rsidR="00100691">
        <w:rPr>
          <w:b/>
          <w:i/>
          <w:sz w:val="42"/>
        </w:rPr>
        <w:t>tuyến</w:t>
      </w:r>
      <w:proofErr w:type="spellEnd"/>
      <w:r w:rsidR="00C13FEC">
        <w:rPr>
          <w:b/>
          <w:i/>
          <w:sz w:val="42"/>
        </w:rPr>
        <w:t xml:space="preserve"> </w:t>
      </w:r>
    </w:p>
    <w:p w14:paraId="0E47449F" w14:textId="340D87B7" w:rsidR="00C13FEC" w:rsidRDefault="00CF4423" w:rsidP="00C13FEC">
      <w:r>
        <w:rPr>
          <w:i/>
        </w:rPr>
        <w:t xml:space="preserve">Website </w:t>
      </w:r>
      <w:proofErr w:type="spellStart"/>
      <w:r>
        <w:rPr>
          <w:i/>
        </w:rPr>
        <w:t>giúp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lý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hoạt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động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bán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điện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thoại</w:t>
      </w:r>
      <w:proofErr w:type="spellEnd"/>
      <w:r w:rsidR="00100691">
        <w:rPr>
          <w:i/>
        </w:rPr>
        <w:t xml:space="preserve"> </w:t>
      </w:r>
      <w:proofErr w:type="spellStart"/>
      <w:r w:rsidR="00100691">
        <w:rPr>
          <w:i/>
        </w:rPr>
        <w:t>trực</w:t>
      </w:r>
      <w:proofErr w:type="spellEnd"/>
      <w:r w:rsidR="00100691">
        <w:rPr>
          <w:i/>
        </w:rPr>
        <w:t xml:space="preserve"> </w:t>
      </w:r>
      <w:proofErr w:type="spellStart"/>
      <w:r w:rsidR="00100691">
        <w:rPr>
          <w:i/>
        </w:rPr>
        <w:t>tuyến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hiệu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quả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hơn</w:t>
      </w:r>
      <w:proofErr w:type="spellEnd"/>
    </w:p>
    <w:p w14:paraId="6E549436" w14:textId="77777777" w:rsidR="00A1229B" w:rsidRDefault="00A1229B" w:rsidP="00A1229B">
      <w:pPr>
        <w:tabs>
          <w:tab w:val="left" w:pos="6415"/>
        </w:tabs>
      </w:pPr>
    </w:p>
    <w:p w14:paraId="3DC6D573" w14:textId="77777777" w:rsidR="00A1229B" w:rsidRDefault="00A1229B" w:rsidP="00A1229B">
      <w:pPr>
        <w:tabs>
          <w:tab w:val="left" w:pos="6415"/>
        </w:tabs>
      </w:pPr>
    </w:p>
    <w:p w14:paraId="0FF7841B" w14:textId="77777777" w:rsidR="00A1229B" w:rsidRDefault="00A1229B" w:rsidP="00A1229B">
      <w:pPr>
        <w:tabs>
          <w:tab w:val="left" w:pos="6415"/>
        </w:tabs>
      </w:pPr>
      <w:r>
        <w:tab/>
      </w:r>
    </w:p>
    <w:p w14:paraId="6D83F9B0" w14:textId="77777777" w:rsidR="00A1229B" w:rsidRDefault="00A1229B" w:rsidP="00A1229B"/>
    <w:p w14:paraId="7B0ED30A" w14:textId="77777777" w:rsidR="00F34A9B" w:rsidRPr="00A1229B" w:rsidRDefault="00F34A9B" w:rsidP="00A1229B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tab/>
      </w:r>
    </w:p>
    <w:p w14:paraId="02C31B73" w14:textId="21098047" w:rsidR="00F34A9B" w:rsidRDefault="00F34A9B"/>
    <w:p w14:paraId="79A66C5C" w14:textId="77777777" w:rsidR="00576288" w:rsidRDefault="00576288" w:rsidP="00094F25">
      <w:pPr>
        <w:widowControl/>
        <w:suppressAutoHyphens w:val="0"/>
        <w:spacing w:after="0" w:line="240" w:lineRule="auto"/>
        <w:jc w:val="left"/>
        <w:rPr>
          <w:color w:val="951B13"/>
        </w:rPr>
      </w:pPr>
    </w:p>
    <w:p w14:paraId="01C78619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0BB28140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7B9B99F8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7FED581D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4F26A56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08F758CF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467BE366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28F00CC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2B288D8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65200BBB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1E2EFDF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7FD19692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D1D92F0" w14:textId="733A053E" w:rsidR="00FF3C0F" w:rsidRPr="00932976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  <w:r w:rsidRPr="00932976">
        <w:rPr>
          <w:i/>
          <w:color w:val="003366"/>
        </w:rPr>
        <w:t>Address</w:t>
      </w:r>
      <w:r>
        <w:rPr>
          <w:i/>
          <w:color w:val="003366"/>
        </w:rPr>
        <w:tab/>
      </w:r>
      <w:r w:rsidRPr="00932976">
        <w:rPr>
          <w:i/>
          <w:color w:val="003366"/>
        </w:rPr>
        <w:t xml:space="preserve">: </w:t>
      </w:r>
      <w:r>
        <w:rPr>
          <w:i/>
          <w:color w:val="003366"/>
        </w:rPr>
        <w:t>s</w:t>
      </w:r>
      <w:r w:rsidRPr="00AA0DD6">
        <w:rPr>
          <w:i/>
          <w:color w:val="003366"/>
        </w:rPr>
        <w:t xml:space="preserve">uite </w:t>
      </w:r>
      <w:r w:rsidR="00DA362A">
        <w:rPr>
          <w:i/>
          <w:color w:val="003366"/>
        </w:rPr>
        <w:t xml:space="preserve">521, Lotus Building, </w:t>
      </w:r>
      <w:proofErr w:type="spellStart"/>
      <w:r w:rsidR="00DA362A">
        <w:rPr>
          <w:i/>
          <w:color w:val="003366"/>
        </w:rPr>
        <w:t>Duy</w:t>
      </w:r>
      <w:proofErr w:type="spellEnd"/>
      <w:r w:rsidR="00DA362A">
        <w:rPr>
          <w:i/>
          <w:color w:val="003366"/>
        </w:rPr>
        <w:t xml:space="preserve"> Tan, </w:t>
      </w:r>
      <w:proofErr w:type="spellStart"/>
      <w:r w:rsidR="00DA362A">
        <w:rPr>
          <w:i/>
          <w:color w:val="003366"/>
        </w:rPr>
        <w:t>Cau</w:t>
      </w:r>
      <w:proofErr w:type="spellEnd"/>
      <w:r w:rsidR="00DA362A">
        <w:rPr>
          <w:i/>
          <w:color w:val="003366"/>
        </w:rPr>
        <w:t xml:space="preserve"> </w:t>
      </w:r>
      <w:proofErr w:type="spellStart"/>
      <w:r w:rsidR="00DA362A">
        <w:rPr>
          <w:i/>
          <w:color w:val="003366"/>
        </w:rPr>
        <w:t>Giay</w:t>
      </w:r>
      <w:proofErr w:type="spellEnd"/>
      <w:r w:rsidR="00DA362A">
        <w:rPr>
          <w:i/>
          <w:color w:val="003366"/>
        </w:rPr>
        <w:t xml:space="preserve">, Ha </w:t>
      </w:r>
      <w:proofErr w:type="spellStart"/>
      <w:r w:rsidR="00DA362A">
        <w:rPr>
          <w:i/>
          <w:color w:val="003366"/>
        </w:rPr>
        <w:t>Noi</w:t>
      </w:r>
      <w:proofErr w:type="spellEnd"/>
    </w:p>
    <w:p w14:paraId="529ADF39" w14:textId="1ED4C90E" w:rsidR="00FF3C0F" w:rsidRPr="00932976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  <w:r>
        <w:rPr>
          <w:i/>
          <w:color w:val="003366"/>
        </w:rPr>
        <w:t>Tel</w:t>
      </w:r>
      <w:r w:rsidRPr="00932976">
        <w:rPr>
          <w:i/>
          <w:color w:val="003366"/>
        </w:rPr>
        <w:tab/>
        <w:t xml:space="preserve">: </w:t>
      </w:r>
      <w:r w:rsidR="00DA362A">
        <w:rPr>
          <w:i/>
          <w:color w:val="003366"/>
        </w:rPr>
        <w:t>0325760088</w:t>
      </w:r>
    </w:p>
    <w:p w14:paraId="1A7265FA" w14:textId="54961950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  <w:r w:rsidRPr="00932976">
        <w:rPr>
          <w:i/>
          <w:color w:val="003366"/>
        </w:rPr>
        <w:t>Website</w:t>
      </w:r>
      <w:r w:rsidRPr="00932976">
        <w:rPr>
          <w:i/>
          <w:color w:val="003366"/>
        </w:rPr>
        <w:tab/>
        <w:t>:</w:t>
      </w:r>
      <w:r w:rsidR="00DA362A">
        <w:rPr>
          <w:i/>
          <w:color w:val="003366"/>
        </w:rPr>
        <w:t xml:space="preserve"> oscartech.com.vn</w:t>
      </w:r>
    </w:p>
    <w:p w14:paraId="1200C526" w14:textId="5428BAC4" w:rsidR="00F34A9B" w:rsidRPr="0017102C" w:rsidRDefault="008B4872" w:rsidP="00DA7F0C">
      <w:pPr>
        <w:widowControl/>
        <w:tabs>
          <w:tab w:val="left" w:pos="1322"/>
        </w:tabs>
        <w:suppressAutoHyphens w:val="0"/>
        <w:spacing w:after="0" w:line="240" w:lineRule="auto"/>
        <w:jc w:val="left"/>
        <w:rPr>
          <w:color w:val="951B13"/>
        </w:rPr>
      </w:pPr>
      <w:r w:rsidRPr="00576288">
        <w:br w:type="page"/>
      </w:r>
      <w:r w:rsidR="00F34A9B" w:rsidRPr="0017102C">
        <w:rPr>
          <w:color w:val="951B13"/>
        </w:rPr>
        <w:lastRenderedPageBreak/>
        <w:t>Table of contents</w:t>
      </w:r>
    </w:p>
    <w:p w14:paraId="42980964" w14:textId="77777777" w:rsidR="00F34A9B" w:rsidRDefault="00F34A9B">
      <w:pPr>
        <w:pStyle w:val="Muclu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DAD0FDA" w14:textId="77777777" w:rsidR="00F34A9B" w:rsidRDefault="00F34A9B">
      <w:pPr>
        <w:pStyle w:val="Mucluc3"/>
      </w:pPr>
      <w:r>
        <w:tab/>
      </w:r>
    </w:p>
    <w:p w14:paraId="7E164547" w14:textId="20AB5FD5" w:rsidR="00663E84" w:rsidRDefault="00030EB1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27737537" w:history="1">
        <w:r w:rsidR="00663E84" w:rsidRPr="00FB0854">
          <w:rPr>
            <w:rStyle w:val="Siuktni"/>
            <w:noProof/>
          </w:rPr>
          <w:t>1.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Giới thiệu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_Toc27737537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376CB2F9" w14:textId="65B1A389" w:rsidR="00663E84" w:rsidRDefault="00333858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38" w:history="1">
        <w:r w:rsidR="00663E84" w:rsidRPr="00FB0854">
          <w:rPr>
            <w:rStyle w:val="Siuktni"/>
            <w:rFonts w:cs="Tahoma"/>
            <w:noProof/>
          </w:rPr>
          <w:t>1.1.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Mô tả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_Toc27737538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601ACFCC" w14:textId="1BFDBC96" w:rsidR="00663E84" w:rsidRDefault="00333858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39" w:history="1">
        <w:r w:rsidR="00663E84" w:rsidRPr="00FB0854">
          <w:rPr>
            <w:rStyle w:val="Siuktni"/>
            <w:rFonts w:cs="Tahoma"/>
            <w:noProof/>
          </w:rPr>
          <w:t>1.2.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Công cụ quản lý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_Toc27737539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7FA2C10A" w14:textId="27C64626" w:rsidR="00663E84" w:rsidRDefault="00333858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40" w:history="1">
        <w:r w:rsidR="00663E84" w:rsidRPr="00FB0854">
          <w:rPr>
            <w:rStyle w:val="Siuktni"/>
            <w:noProof/>
          </w:rPr>
          <w:t>2.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Các nhân sự tham gia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_Toc27737540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21D4871C" w14:textId="272AFEC0" w:rsidR="00663E84" w:rsidRDefault="00333858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1" w:history="1">
        <w:r w:rsidR="00663E84" w:rsidRPr="00FB0854">
          <w:rPr>
            <w:rStyle w:val="Siuktni"/>
            <w:rFonts w:cs="Tahoma"/>
            <w:noProof/>
          </w:rPr>
          <w:t>2.1.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Thông tin liên hệ phía khách hàng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_Toc27737541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714FF4FE" w14:textId="4D025A19" w:rsidR="00663E84" w:rsidRDefault="00333858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2" w:history="1">
        <w:r w:rsidR="00663E84" w:rsidRPr="00FB0854">
          <w:rPr>
            <w:rStyle w:val="Siuktni"/>
            <w:rFonts w:cs="Tahoma"/>
            <w:noProof/>
          </w:rPr>
          <w:t>2.2.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Thông tin liên hệ phía công ty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_Toc27737542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23769A7A" w14:textId="5EC31D3E" w:rsidR="00663E84" w:rsidRDefault="00333858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3" w:history="1">
        <w:r w:rsidR="00663E84" w:rsidRPr="00FB0854">
          <w:rPr>
            <w:rStyle w:val="Siuktni"/>
            <w:rFonts w:cs="Tahoma"/>
            <w:noProof/>
          </w:rPr>
          <w:t>2.3.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Phân chia vai trò của thành viên dự án và khách hàng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_Toc27737543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18110ADF" w14:textId="63B5DA5E" w:rsidR="00663E84" w:rsidRDefault="00333858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44" w:history="1">
        <w:r w:rsidR="00663E84" w:rsidRPr="00FB0854">
          <w:rPr>
            <w:rStyle w:val="Siuktni"/>
            <w:noProof/>
          </w:rPr>
          <w:t>3.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Khảo sát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_Toc27737544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60DACA9A" w14:textId="002A8042" w:rsidR="00663E84" w:rsidRDefault="00333858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5" w:history="1">
        <w:r w:rsidR="00663E84" w:rsidRPr="00FB0854">
          <w:rPr>
            <w:rStyle w:val="Siuktni"/>
            <w:rFonts w:cs="Tahoma"/>
            <w:noProof/>
          </w:rPr>
          <w:t>3.1.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Yêu cầu khách hàng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_Toc27737545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449B5BA0" w14:textId="2125D530" w:rsidR="00663E84" w:rsidRDefault="00333858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6" w:history="1">
        <w:r w:rsidR="00663E84" w:rsidRPr="00FB0854">
          <w:rPr>
            <w:rStyle w:val="Siuktni"/>
            <w:rFonts w:cs="Tahoma"/>
            <w:noProof/>
          </w:rPr>
          <w:t>3.2.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Mô hình hoạt động hiện thời – nghiệp vụ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_Toc27737546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1716CF43" w14:textId="24D6BE92" w:rsidR="00663E84" w:rsidRDefault="00333858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7" w:history="1">
        <w:r w:rsidR="00663E84" w:rsidRPr="00FB0854">
          <w:rPr>
            <w:rStyle w:val="Siuktni"/>
            <w:rFonts w:cs="Tahoma"/>
            <w:noProof/>
          </w:rPr>
          <w:t>3.3.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Mô hình hoạt động dự kiến sau khi áp dụng sản phẩm mới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_Toc27737547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6119F16A" w14:textId="4FA9AE1D" w:rsidR="00663E84" w:rsidRDefault="00333858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8" w:history="1">
        <w:r w:rsidR="00663E84" w:rsidRPr="00FB0854">
          <w:rPr>
            <w:rStyle w:val="Siuktni"/>
            <w:rFonts w:cs="Tahoma"/>
            <w:noProof/>
          </w:rPr>
          <w:t>3.4.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Phạm vi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_Toc27737548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3B4F5290" w14:textId="05BB298F" w:rsidR="00663E84" w:rsidRDefault="00333858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49" w:history="1">
        <w:r w:rsidR="00663E84" w:rsidRPr="00FB0854">
          <w:rPr>
            <w:rStyle w:val="Siuktni"/>
            <w:noProof/>
          </w:rPr>
          <w:t>4.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Giao tiếp/Trao đổi thông tin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_Toc27737549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6D1F3D18" w14:textId="772DC26B" w:rsidR="00663E84" w:rsidRDefault="00333858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50" w:history="1">
        <w:r w:rsidR="00663E84" w:rsidRPr="00FB0854">
          <w:rPr>
            <w:rStyle w:val="Siuktni"/>
            <w:noProof/>
          </w:rPr>
          <w:t>5.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chung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_Toc27737550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6277B94D" w14:textId="5D95E0C8" w:rsidR="00663E84" w:rsidRDefault="00333858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1" w:history="1">
        <w:r w:rsidR="00663E84" w:rsidRPr="00FB0854">
          <w:rPr>
            <w:rStyle w:val="Siuktni"/>
            <w:rFonts w:cs="Tahoma"/>
            <w:noProof/>
          </w:rPr>
          <w:t>5.1.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tính năng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_Toc27737551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260CBB48" w14:textId="72AF9269" w:rsidR="00663E84" w:rsidRDefault="00333858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2" w:history="1">
        <w:r w:rsidR="00663E84" w:rsidRPr="00FB0854">
          <w:rPr>
            <w:rStyle w:val="Siuktni"/>
            <w:rFonts w:cs="Tahoma"/>
            <w:noProof/>
          </w:rPr>
          <w:t>5.2.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Work Breakdown Structure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_Toc27737552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517979BE" w14:textId="2F070107" w:rsidR="00663E84" w:rsidRDefault="00333858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3" w:history="1">
        <w:r w:rsidR="00663E84" w:rsidRPr="00FB0854">
          <w:rPr>
            <w:rStyle w:val="Siuktni"/>
            <w:rFonts w:cs="Tahoma"/>
            <w:noProof/>
          </w:rPr>
          <w:t>5.3.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thời gian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_Toc27737553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3C405DE4" w14:textId="7B7BC3F0" w:rsidR="00663E84" w:rsidRDefault="00333858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4" w:history="1">
        <w:r w:rsidR="00663E84" w:rsidRPr="00FB0854">
          <w:rPr>
            <w:rStyle w:val="Siuktni"/>
            <w:rFonts w:cs="Tahoma"/>
            <w:noProof/>
          </w:rPr>
          <w:t>5.4.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rủi ro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_Toc27737554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0C5ED4F0" w14:textId="5E9A30ED" w:rsidR="00663E84" w:rsidRDefault="00333858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55" w:history="1">
        <w:r w:rsidR="00663E84" w:rsidRPr="00FB0854">
          <w:rPr>
            <w:rStyle w:val="Siuktni"/>
            <w:noProof/>
          </w:rPr>
          <w:t>6.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giá thành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_Toc27737555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2D1BBE40" w14:textId="44C5EF6F" w:rsidR="00663E84" w:rsidRDefault="00333858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56" w:history="1">
        <w:r w:rsidR="00663E84" w:rsidRPr="00FB0854">
          <w:rPr>
            <w:rStyle w:val="Siuktni"/>
            <w:noProof/>
          </w:rPr>
          <w:t>7.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chất lượng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_Toc27737556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11</w:t>
        </w:r>
        <w:r w:rsidR="00663E84">
          <w:rPr>
            <w:noProof/>
            <w:webHidden/>
          </w:rPr>
          <w:fldChar w:fldCharType="end"/>
        </w:r>
      </w:hyperlink>
    </w:p>
    <w:p w14:paraId="1C5E6688" w14:textId="715698D3" w:rsidR="00663E84" w:rsidRDefault="00333858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57" w:history="1">
        <w:r w:rsidR="00663E84" w:rsidRPr="00FB0854">
          <w:rPr>
            <w:rStyle w:val="Siuktni"/>
            <w:noProof/>
          </w:rPr>
          <w:t>8.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Phân tích thiết kế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_Toc27737557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11</w:t>
        </w:r>
        <w:r w:rsidR="00663E84">
          <w:rPr>
            <w:noProof/>
            <w:webHidden/>
          </w:rPr>
          <w:fldChar w:fldCharType="end"/>
        </w:r>
      </w:hyperlink>
    </w:p>
    <w:p w14:paraId="6C903B9B" w14:textId="65B0FD99" w:rsidR="00663E84" w:rsidRDefault="00333858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8" w:history="1">
        <w:r w:rsidR="00663E84" w:rsidRPr="00FB0854">
          <w:rPr>
            <w:rStyle w:val="Siuktni"/>
            <w:rFonts w:cs="Tahoma"/>
            <w:noProof/>
            <w:lang w:eastAsia="en-US"/>
          </w:rPr>
          <w:t>8.1.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  <w:lang w:eastAsia="en-US"/>
          </w:rPr>
          <w:t>Mô hình tích hợp phần cứng/phần mềm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_Toc27737558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11</w:t>
        </w:r>
        <w:r w:rsidR="00663E84">
          <w:rPr>
            <w:noProof/>
            <w:webHidden/>
          </w:rPr>
          <w:fldChar w:fldCharType="end"/>
        </w:r>
      </w:hyperlink>
    </w:p>
    <w:p w14:paraId="744B9F18" w14:textId="45D85A30" w:rsidR="00663E84" w:rsidRDefault="00333858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9" w:history="1">
        <w:r w:rsidR="00663E84" w:rsidRPr="00FB0854">
          <w:rPr>
            <w:rStyle w:val="Siuktni"/>
            <w:rFonts w:cs="Tahoma"/>
            <w:noProof/>
            <w:lang w:eastAsia="en-US"/>
          </w:rPr>
          <w:t>8.2.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  <w:lang w:eastAsia="en-US"/>
          </w:rPr>
          <w:t>Giao diện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_Toc27737559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11</w:t>
        </w:r>
        <w:r w:rsidR="00663E84">
          <w:rPr>
            <w:noProof/>
            <w:webHidden/>
          </w:rPr>
          <w:fldChar w:fldCharType="end"/>
        </w:r>
      </w:hyperlink>
    </w:p>
    <w:p w14:paraId="14234A3E" w14:textId="01C93E9B" w:rsidR="00663E84" w:rsidRDefault="00333858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0" w:history="1">
        <w:r w:rsidR="00663E84" w:rsidRPr="00FB0854">
          <w:rPr>
            <w:rStyle w:val="Siuktni"/>
            <w:rFonts w:cs="Tahoma"/>
            <w:noProof/>
            <w:lang w:eastAsia="en-US"/>
          </w:rPr>
          <w:t>8.3.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  <w:lang w:eastAsia="en-US"/>
          </w:rPr>
          <w:t>Cơ sở dữ liệu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_Toc27737560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12</w:t>
        </w:r>
        <w:r w:rsidR="00663E84">
          <w:rPr>
            <w:noProof/>
            <w:webHidden/>
          </w:rPr>
          <w:fldChar w:fldCharType="end"/>
        </w:r>
      </w:hyperlink>
    </w:p>
    <w:p w14:paraId="28E3DD01" w14:textId="51F3980F" w:rsidR="00663E84" w:rsidRDefault="00333858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1" w:history="1">
        <w:r w:rsidR="00663E84" w:rsidRPr="00FB0854">
          <w:rPr>
            <w:rStyle w:val="Siuktni"/>
            <w:rFonts w:cs="Tahoma"/>
            <w:noProof/>
            <w:lang w:eastAsia="en-US"/>
          </w:rPr>
          <w:t>8.4.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  <w:lang w:eastAsia="en-US"/>
          </w:rPr>
          <w:t>Mạng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_Toc27737561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12</w:t>
        </w:r>
        <w:r w:rsidR="00663E84">
          <w:rPr>
            <w:noProof/>
            <w:webHidden/>
          </w:rPr>
          <w:fldChar w:fldCharType="end"/>
        </w:r>
      </w:hyperlink>
    </w:p>
    <w:p w14:paraId="48A236D8" w14:textId="0779E107" w:rsidR="00663E84" w:rsidRDefault="00333858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62" w:history="1">
        <w:r w:rsidR="00663E84" w:rsidRPr="00FB0854">
          <w:rPr>
            <w:rStyle w:val="Siuktni"/>
            <w:noProof/>
          </w:rPr>
          <w:t>9.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Giám sát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_Toc27737562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13</w:t>
        </w:r>
        <w:r w:rsidR="00663E84">
          <w:rPr>
            <w:noProof/>
            <w:webHidden/>
          </w:rPr>
          <w:fldChar w:fldCharType="end"/>
        </w:r>
      </w:hyperlink>
    </w:p>
    <w:p w14:paraId="121EE140" w14:textId="561B5F48" w:rsidR="00663E84" w:rsidRDefault="00333858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3" w:history="1">
        <w:r w:rsidR="00663E84" w:rsidRPr="00FB0854">
          <w:rPr>
            <w:rStyle w:val="Siuktni"/>
            <w:rFonts w:cs="Tahoma"/>
            <w:noProof/>
          </w:rPr>
          <w:t>9.1.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Trả lời câu hỏi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_Toc27737563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13</w:t>
        </w:r>
        <w:r w:rsidR="00663E84">
          <w:rPr>
            <w:noProof/>
            <w:webHidden/>
          </w:rPr>
          <w:fldChar w:fldCharType="end"/>
        </w:r>
      </w:hyperlink>
    </w:p>
    <w:p w14:paraId="45B4137D" w14:textId="746AFCD5" w:rsidR="00663E84" w:rsidRDefault="00333858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64" w:history="1">
        <w:r w:rsidR="00663E84" w:rsidRPr="00FB0854">
          <w:rPr>
            <w:rStyle w:val="Siuktni"/>
            <w:noProof/>
          </w:rPr>
          <w:t>10.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Đóng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_Toc27737564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13</w:t>
        </w:r>
        <w:r w:rsidR="00663E84">
          <w:rPr>
            <w:noProof/>
            <w:webHidden/>
          </w:rPr>
          <w:fldChar w:fldCharType="end"/>
        </w:r>
      </w:hyperlink>
    </w:p>
    <w:p w14:paraId="285C87F1" w14:textId="67E6097E" w:rsidR="00663E84" w:rsidRDefault="00333858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5" w:history="1">
        <w:r w:rsidR="00663E84" w:rsidRPr="00FB0854">
          <w:rPr>
            <w:rStyle w:val="Siuktni"/>
            <w:rFonts w:cs="Tahoma"/>
            <w:noProof/>
          </w:rPr>
          <w:t>10.1.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Quản lý mã nguồn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_Toc27737565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13</w:t>
        </w:r>
        <w:r w:rsidR="00663E84">
          <w:rPr>
            <w:noProof/>
            <w:webHidden/>
          </w:rPr>
          <w:fldChar w:fldCharType="end"/>
        </w:r>
      </w:hyperlink>
    </w:p>
    <w:p w14:paraId="00D7E0C0" w14:textId="4E4F4C08" w:rsidR="00663E84" w:rsidRDefault="00333858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6" w:history="1">
        <w:r w:rsidR="00663E84" w:rsidRPr="00FB0854">
          <w:rPr>
            <w:rStyle w:val="Siuktni"/>
            <w:rFonts w:cs="Tahoma"/>
            <w:noProof/>
          </w:rPr>
          <w:t>10.2.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Quản lý công việc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_Toc27737566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14</w:t>
        </w:r>
        <w:r w:rsidR="00663E84">
          <w:rPr>
            <w:noProof/>
            <w:webHidden/>
          </w:rPr>
          <w:fldChar w:fldCharType="end"/>
        </w:r>
      </w:hyperlink>
    </w:p>
    <w:p w14:paraId="74D5E210" w14:textId="7C711BFE" w:rsidR="00663E84" w:rsidRDefault="00333858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67" w:history="1">
        <w:r w:rsidR="00663E84" w:rsidRPr="00FB0854">
          <w:rPr>
            <w:rStyle w:val="Siuktni"/>
            <w:noProof/>
            <w:lang w:eastAsia="en-US"/>
          </w:rPr>
          <w:t>11.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  <w:lang w:eastAsia="en-US"/>
          </w:rPr>
          <w:t>Danh mục tài liệu liên quan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_Toc27737567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14</w:t>
        </w:r>
        <w:r w:rsidR="00663E84">
          <w:rPr>
            <w:noProof/>
            <w:webHidden/>
          </w:rPr>
          <w:fldChar w:fldCharType="end"/>
        </w:r>
      </w:hyperlink>
    </w:p>
    <w:p w14:paraId="4BA721B3" w14:textId="4C4E887C" w:rsidR="00727431" w:rsidRDefault="00030EB1" w:rsidP="005F37E7">
      <w:pPr>
        <w:pStyle w:val="Mucluc3"/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  <w:r w:rsidR="00727431">
        <w:br w:type="page"/>
      </w:r>
    </w:p>
    <w:p w14:paraId="2F391810" w14:textId="68A69BB3" w:rsidR="00224F53" w:rsidRDefault="00224F53" w:rsidP="009A4C41">
      <w:pPr>
        <w:pStyle w:val="NormalH"/>
        <w:rPr>
          <w:color w:val="951B13"/>
        </w:rPr>
      </w:pPr>
      <w:r w:rsidRPr="00224F53">
        <w:rPr>
          <w:color w:val="951B13"/>
        </w:rPr>
        <w:lastRenderedPageBreak/>
        <w:t xml:space="preserve">YÊU CẦU </w:t>
      </w:r>
      <w:r w:rsidR="002963B3">
        <w:rPr>
          <w:color w:val="951B13"/>
        </w:rPr>
        <w:t xml:space="preserve">BẮT BUỘC </w:t>
      </w:r>
      <w:r w:rsidRPr="00224F53">
        <w:rPr>
          <w:color w:val="951B13"/>
        </w:rPr>
        <w:t>CỦA BÀI T</w:t>
      </w:r>
      <w:r>
        <w:rPr>
          <w:color w:val="951B13"/>
        </w:rPr>
        <w:t>ẬP Lớn</w:t>
      </w:r>
    </w:p>
    <w:p w14:paraId="42E595DD" w14:textId="22B7C0AD" w:rsidR="00122C66" w:rsidRDefault="00224F53" w:rsidP="00A44839">
      <w:pPr>
        <w:jc w:val="center"/>
      </w:pPr>
      <w:r w:rsidRPr="00853766">
        <w:t>(</w:t>
      </w:r>
      <w:proofErr w:type="spellStart"/>
      <w:r w:rsidRPr="00853766">
        <w:t>Nội</w:t>
      </w:r>
      <w:proofErr w:type="spellEnd"/>
      <w:r w:rsidRPr="00853766">
        <w:t xml:space="preserve"> dung </w:t>
      </w:r>
      <w:proofErr w:type="spellStart"/>
      <w:r w:rsidRPr="00853766">
        <w:t>này</w:t>
      </w:r>
      <w:proofErr w:type="spellEnd"/>
      <w:r w:rsidRPr="00853766">
        <w:t xml:space="preserve"> </w:t>
      </w:r>
      <w:proofErr w:type="spellStart"/>
      <w:r w:rsidR="00853766" w:rsidRPr="00853766">
        <w:t>để</w:t>
      </w:r>
      <w:proofErr w:type="spellEnd"/>
      <w:r w:rsidR="00853766" w:rsidRPr="00853766">
        <w:t xml:space="preserve"> </w:t>
      </w:r>
      <w:proofErr w:type="spellStart"/>
      <w:r w:rsidR="00853766" w:rsidRPr="00853766">
        <w:t>tha</w:t>
      </w:r>
      <w:r w:rsidR="00853766">
        <w:t>m</w:t>
      </w:r>
      <w:proofErr w:type="spellEnd"/>
      <w:r w:rsidR="00853766">
        <w:t xml:space="preserve"> </w:t>
      </w:r>
      <w:proofErr w:type="spellStart"/>
      <w:r w:rsidR="00853766">
        <w:t>khảo</w:t>
      </w:r>
      <w:proofErr w:type="spellEnd"/>
      <w:r w:rsidR="00853766">
        <w:t xml:space="preserve"> </w:t>
      </w:r>
      <w:proofErr w:type="spellStart"/>
      <w:r w:rsidR="00853766">
        <w:t>cách</w:t>
      </w:r>
      <w:proofErr w:type="spellEnd"/>
      <w:r w:rsidR="00853766">
        <w:t xml:space="preserve"> </w:t>
      </w:r>
      <w:proofErr w:type="spellStart"/>
      <w:r w:rsidR="00853766">
        <w:t>làm</w:t>
      </w:r>
      <w:proofErr w:type="spellEnd"/>
      <w:r w:rsidR="00853766">
        <w:t xml:space="preserve"> </w:t>
      </w:r>
      <w:proofErr w:type="spellStart"/>
      <w:r w:rsidR="00853766">
        <w:t>bài</w:t>
      </w:r>
      <w:proofErr w:type="spellEnd"/>
      <w:r w:rsidR="00853766">
        <w:t xml:space="preserve"> </w:t>
      </w:r>
      <w:proofErr w:type="spellStart"/>
      <w:r w:rsidR="00853766">
        <w:t>tập</w:t>
      </w:r>
      <w:proofErr w:type="spellEnd"/>
      <w:r w:rsidR="00853766">
        <w:t xml:space="preserve"> </w:t>
      </w:r>
      <w:proofErr w:type="spellStart"/>
      <w:r w:rsidR="00853766">
        <w:t>lớn</w:t>
      </w:r>
      <w:proofErr w:type="spellEnd"/>
      <w:r w:rsidR="003613A4">
        <w:t xml:space="preserve">. </w:t>
      </w:r>
      <w:proofErr w:type="spellStart"/>
      <w:r w:rsidR="003613A4">
        <w:t>Trong</w:t>
      </w:r>
      <w:proofErr w:type="spellEnd"/>
      <w:r w:rsidR="003613A4">
        <w:t xml:space="preserve"> </w:t>
      </w:r>
      <w:proofErr w:type="spellStart"/>
      <w:r w:rsidR="00122C66">
        <w:t>Quản</w:t>
      </w:r>
      <w:proofErr w:type="spellEnd"/>
      <w:r w:rsidR="00122C66">
        <w:t xml:space="preserve"> </w:t>
      </w:r>
      <w:proofErr w:type="spellStart"/>
      <w:r w:rsidR="00122C66">
        <w:t>lý</w:t>
      </w:r>
      <w:proofErr w:type="spellEnd"/>
      <w:r w:rsidR="00122C66">
        <w:t xml:space="preserve"> </w:t>
      </w:r>
      <w:proofErr w:type="spellStart"/>
      <w:r w:rsidR="00122C66">
        <w:t>dự</w:t>
      </w:r>
      <w:proofErr w:type="spellEnd"/>
      <w:r w:rsidR="00122C66">
        <w:t xml:space="preserve"> </w:t>
      </w:r>
      <w:proofErr w:type="spellStart"/>
      <w:r w:rsidR="00122C66">
        <w:t>án</w:t>
      </w:r>
      <w:proofErr w:type="spellEnd"/>
      <w:r w:rsidR="003613A4">
        <w:t xml:space="preserve">, </w:t>
      </w:r>
      <w:proofErr w:type="spellStart"/>
      <w:r w:rsidR="003613A4">
        <w:t>các</w:t>
      </w:r>
      <w:proofErr w:type="spellEnd"/>
      <w:r w:rsidR="003613A4">
        <w:t xml:space="preserve"> qui </w:t>
      </w:r>
      <w:proofErr w:type="spellStart"/>
      <w:r w:rsidR="003613A4">
        <w:t>tắc</w:t>
      </w:r>
      <w:proofErr w:type="spellEnd"/>
      <w:r w:rsidR="003613A4">
        <w:t xml:space="preserve"> </w:t>
      </w:r>
      <w:proofErr w:type="spellStart"/>
      <w:r w:rsidR="003613A4">
        <w:t>tương</w:t>
      </w:r>
      <w:proofErr w:type="spellEnd"/>
      <w:r w:rsidR="003613A4">
        <w:t xml:space="preserve"> </w:t>
      </w:r>
      <w:proofErr w:type="spellStart"/>
      <w:r w:rsidR="003613A4">
        <w:t>tự</w:t>
      </w:r>
      <w:proofErr w:type="spellEnd"/>
      <w:r w:rsidR="003613A4">
        <w:t xml:space="preserve"> </w:t>
      </w:r>
      <w:proofErr w:type="spellStart"/>
      <w:r w:rsidR="003613A4">
        <w:t>cũng</w:t>
      </w:r>
      <w:proofErr w:type="spellEnd"/>
      <w:r w:rsidR="003613A4">
        <w:t xml:space="preserve"> </w:t>
      </w:r>
      <w:proofErr w:type="spellStart"/>
      <w:r w:rsidR="003613A4">
        <w:t>sẽ</w:t>
      </w:r>
      <w:proofErr w:type="spellEnd"/>
      <w:r w:rsidR="003613A4">
        <w:t xml:space="preserve"> </w:t>
      </w:r>
      <w:proofErr w:type="spellStart"/>
      <w:r w:rsidR="003613A4">
        <w:t>được</w:t>
      </w:r>
      <w:proofErr w:type="spellEnd"/>
      <w:r w:rsidR="003613A4">
        <w:t xml:space="preserve"> </w:t>
      </w:r>
      <w:proofErr w:type="spellStart"/>
      <w:r w:rsidR="003613A4">
        <w:t>viết</w:t>
      </w:r>
      <w:proofErr w:type="spellEnd"/>
      <w:r w:rsidR="003613A4">
        <w:t xml:space="preserve"> ra </w:t>
      </w:r>
      <w:proofErr w:type="spellStart"/>
      <w:r w:rsidR="008D4E35">
        <w:t>và</w:t>
      </w:r>
      <w:proofErr w:type="spellEnd"/>
      <w:r w:rsidR="008D4E35">
        <w:t xml:space="preserve"> </w:t>
      </w:r>
      <w:proofErr w:type="spellStart"/>
      <w:r w:rsidR="008D4E35">
        <w:t>phải</w:t>
      </w:r>
      <w:proofErr w:type="spellEnd"/>
      <w:r w:rsidR="003613A4">
        <w:t xml:space="preserve"> </w:t>
      </w:r>
      <w:proofErr w:type="spellStart"/>
      <w:r w:rsidR="003613A4">
        <w:t>bảo</w:t>
      </w:r>
      <w:proofErr w:type="spellEnd"/>
      <w:r w:rsidR="003613A4">
        <w:t xml:space="preserve"> </w:t>
      </w:r>
      <w:proofErr w:type="spellStart"/>
      <w:r w:rsidR="003613A4">
        <w:t>đảm</w:t>
      </w:r>
      <w:proofErr w:type="spellEnd"/>
      <w:r w:rsidR="003613A4">
        <w:t xml:space="preserve"> </w:t>
      </w:r>
      <w:proofErr w:type="spellStart"/>
      <w:r w:rsidR="003613A4">
        <w:t>cả</w:t>
      </w:r>
      <w:proofErr w:type="spellEnd"/>
      <w:r w:rsidR="003613A4">
        <w:t xml:space="preserve"> </w:t>
      </w:r>
      <w:proofErr w:type="spellStart"/>
      <w:r w:rsidR="003613A4">
        <w:t>nhóm</w:t>
      </w:r>
      <w:proofErr w:type="spellEnd"/>
      <w:r w:rsidR="003613A4">
        <w:t xml:space="preserve"> </w:t>
      </w:r>
      <w:proofErr w:type="spellStart"/>
      <w:r w:rsidR="003613A4">
        <w:t>phải</w:t>
      </w:r>
      <w:proofErr w:type="spellEnd"/>
      <w:r w:rsidR="003613A4">
        <w:t xml:space="preserve"> </w:t>
      </w:r>
      <w:proofErr w:type="spellStart"/>
      <w:r w:rsidR="003613A4">
        <w:t>tuân</w:t>
      </w:r>
      <w:proofErr w:type="spellEnd"/>
      <w:r w:rsidR="003613A4">
        <w:t xml:space="preserve"> </w:t>
      </w:r>
      <w:proofErr w:type="spellStart"/>
      <w:r w:rsidR="003613A4">
        <w:t>th</w:t>
      </w:r>
      <w:r w:rsidR="00770814">
        <w:t>ủ</w:t>
      </w:r>
      <w:proofErr w:type="spellEnd"/>
      <w:r w:rsidR="008D4E35">
        <w:t>.</w:t>
      </w:r>
      <w:r w:rsidR="00122C66">
        <w:t>)</w:t>
      </w:r>
    </w:p>
    <w:p w14:paraId="72AAB5AF" w14:textId="77777777" w:rsidR="00A44839" w:rsidRDefault="00A44839" w:rsidP="00A44839"/>
    <w:p w14:paraId="0D147F48" w14:textId="5C038F45" w:rsidR="00A44839" w:rsidRPr="00A44839" w:rsidRDefault="00A44839" w:rsidP="00A44839">
      <w:pPr>
        <w:rPr>
          <w:rStyle w:val="Manh"/>
        </w:rPr>
      </w:pPr>
      <w:r w:rsidRPr="00A44839">
        <w:rPr>
          <w:rStyle w:val="Manh"/>
        </w:rPr>
        <w:t>V</w:t>
      </w:r>
      <w:r w:rsidR="00AC5ED2">
        <w:rPr>
          <w:rStyle w:val="Manh"/>
        </w:rPr>
        <w:t>Ề TỔ CHỨ</w:t>
      </w:r>
      <w:r w:rsidR="004A60F2">
        <w:rPr>
          <w:rStyle w:val="Manh"/>
        </w:rPr>
        <w:t>C</w:t>
      </w:r>
    </w:p>
    <w:p w14:paraId="7470A983" w14:textId="267EC4F5" w:rsidR="00A44839" w:rsidRDefault="00A44839" w:rsidP="00CF644E">
      <w:pPr>
        <w:pStyle w:val="oancuaDanhsach"/>
        <w:numPr>
          <w:ilvl w:val="0"/>
          <w:numId w:val="3"/>
        </w:numPr>
      </w:pPr>
      <w:proofErr w:type="spellStart"/>
      <w:r>
        <w:t>Nhóm</w:t>
      </w:r>
      <w:proofErr w:type="spellEnd"/>
      <w:r>
        <w:t xml:space="preserve"> 4 </w:t>
      </w:r>
      <w:proofErr w:type="spellStart"/>
      <w:r w:rsidR="008A60DC">
        <w:t>sinh</w:t>
      </w:r>
      <w:proofErr w:type="spellEnd"/>
      <w:r w:rsidR="008A60DC">
        <w:t xml:space="preserve"> </w:t>
      </w:r>
      <w:proofErr w:type="spellStart"/>
      <w:r w:rsidR="008A60DC">
        <w:t>viên</w:t>
      </w:r>
      <w:proofErr w:type="spellEnd"/>
    </w:p>
    <w:p w14:paraId="6856A6CB" w14:textId="530C9787" w:rsidR="009F0F85" w:rsidRPr="004A60F2" w:rsidRDefault="009F0F85" w:rsidP="00CF644E">
      <w:pPr>
        <w:pStyle w:val="oancuaDanhsach"/>
        <w:numPr>
          <w:ilvl w:val="0"/>
          <w:numId w:val="3"/>
        </w:numPr>
      </w:pPr>
      <w:proofErr w:type="spellStart"/>
      <w:r w:rsidRPr="004A60F2">
        <w:t>Ngày</w:t>
      </w:r>
      <w:proofErr w:type="spellEnd"/>
      <w:r w:rsidRPr="004A60F2">
        <w:t xml:space="preserve"> 2020</w:t>
      </w:r>
      <w:r w:rsidR="005D09D2" w:rsidRPr="004A60F2">
        <w:t xml:space="preserve">/01/01 </w:t>
      </w:r>
      <w:proofErr w:type="spellStart"/>
      <w:r w:rsidR="005D09D2" w:rsidRPr="004A60F2">
        <w:t>được</w:t>
      </w:r>
      <w:proofErr w:type="spellEnd"/>
      <w:r w:rsidR="005D09D2" w:rsidRPr="004A60F2">
        <w:t xml:space="preserve"> </w:t>
      </w:r>
      <w:proofErr w:type="spellStart"/>
      <w:r w:rsidR="005D09D2" w:rsidRPr="004A60F2">
        <w:t>coi</w:t>
      </w:r>
      <w:proofErr w:type="spellEnd"/>
      <w:r w:rsidR="005D09D2" w:rsidRPr="004A60F2">
        <w:t xml:space="preserve"> </w:t>
      </w:r>
      <w:proofErr w:type="spellStart"/>
      <w:r w:rsidR="005D09D2" w:rsidRPr="004A60F2">
        <w:t>là</w:t>
      </w:r>
      <w:proofErr w:type="spellEnd"/>
      <w:r w:rsidR="005D09D2" w:rsidRPr="004A60F2">
        <w:t xml:space="preserve"> </w:t>
      </w:r>
      <w:proofErr w:type="spellStart"/>
      <w:r w:rsidR="005D09D2" w:rsidRPr="004A60F2">
        <w:t>ngày</w:t>
      </w:r>
      <w:proofErr w:type="spellEnd"/>
      <w:r w:rsidR="005D09D2" w:rsidRPr="004A60F2">
        <w:t xml:space="preserve"> </w:t>
      </w:r>
      <w:r w:rsidR="004A60F2" w:rsidRPr="004A60F2">
        <w:t xml:space="preserve">G, </w:t>
      </w:r>
      <w:proofErr w:type="spellStart"/>
      <w:r w:rsidR="004A60F2" w:rsidRPr="004A60F2">
        <w:t>ng</w:t>
      </w:r>
      <w:r w:rsidR="004A60F2">
        <w:t>ày</w:t>
      </w:r>
      <w:proofErr w:type="spellEnd"/>
      <w:r w:rsidR="004A60F2">
        <w:t xml:space="preserve"> </w:t>
      </w:r>
      <w:proofErr w:type="spellStart"/>
      <w:r w:rsidR="004A60F2">
        <w:t>nộp</w:t>
      </w:r>
      <w:proofErr w:type="spellEnd"/>
      <w:r w:rsidR="004A60F2">
        <w:t xml:space="preserve"> </w:t>
      </w:r>
      <w:proofErr w:type="spellStart"/>
      <w:r w:rsidR="004A60F2">
        <w:t>bài</w:t>
      </w:r>
      <w:proofErr w:type="spellEnd"/>
      <w:r w:rsidR="004A60F2">
        <w:t xml:space="preserve">, </w:t>
      </w:r>
      <w:proofErr w:type="spellStart"/>
      <w:r w:rsidR="004A60F2">
        <w:t>ngày</w:t>
      </w:r>
      <w:proofErr w:type="spellEnd"/>
      <w:r w:rsidR="004A60F2">
        <w:t xml:space="preserve"> </w:t>
      </w:r>
      <w:proofErr w:type="spellStart"/>
      <w:r w:rsidR="004A60F2">
        <w:t>kiểm</w:t>
      </w:r>
      <w:proofErr w:type="spellEnd"/>
      <w:r w:rsidR="004A60F2">
        <w:t xml:space="preserve"> </w:t>
      </w:r>
      <w:proofErr w:type="spellStart"/>
      <w:r w:rsidR="004A60F2">
        <w:t>tra</w:t>
      </w:r>
      <w:proofErr w:type="spellEnd"/>
      <w:r w:rsidR="004A60F2">
        <w:t xml:space="preserve"> </w:t>
      </w:r>
      <w:proofErr w:type="spellStart"/>
      <w:r w:rsidR="004A60F2">
        <w:t>để</w:t>
      </w:r>
      <w:proofErr w:type="spellEnd"/>
      <w:r w:rsidR="004A60F2">
        <w:t xml:space="preserve"> </w:t>
      </w:r>
      <w:proofErr w:type="spellStart"/>
      <w:r w:rsidR="004A60F2">
        <w:t>áp</w:t>
      </w:r>
      <w:proofErr w:type="spellEnd"/>
      <w:r w:rsidR="004A60F2">
        <w:t xml:space="preserve"> </w:t>
      </w:r>
      <w:proofErr w:type="spellStart"/>
      <w:r w:rsidR="004A60F2">
        <w:t>dụng</w:t>
      </w:r>
      <w:proofErr w:type="spellEnd"/>
      <w:r w:rsidR="004A60F2">
        <w:t xml:space="preserve"> </w:t>
      </w:r>
      <w:proofErr w:type="spellStart"/>
      <w:r w:rsidR="004A60F2">
        <w:t>cho</w:t>
      </w:r>
      <w:proofErr w:type="spellEnd"/>
      <w:r w:rsidR="004A60F2">
        <w:t xml:space="preserve"> </w:t>
      </w:r>
      <w:proofErr w:type="spellStart"/>
      <w:r w:rsidR="004A60F2">
        <w:t>mọi</w:t>
      </w:r>
      <w:proofErr w:type="spellEnd"/>
      <w:r w:rsidR="004A60F2">
        <w:t xml:space="preserve"> </w:t>
      </w:r>
      <w:proofErr w:type="spellStart"/>
      <w:r w:rsidR="001E2510">
        <w:t>thông</w:t>
      </w:r>
      <w:proofErr w:type="spellEnd"/>
      <w:r w:rsidR="001E2510">
        <w:t xml:space="preserve"> tin </w:t>
      </w:r>
      <w:proofErr w:type="spellStart"/>
      <w:r w:rsidR="001E2510">
        <w:t>bên</w:t>
      </w:r>
      <w:proofErr w:type="spellEnd"/>
      <w:r w:rsidR="001E2510">
        <w:t xml:space="preserve"> </w:t>
      </w:r>
      <w:proofErr w:type="spellStart"/>
      <w:r w:rsidR="001E2510">
        <w:t>dưới</w:t>
      </w:r>
      <w:proofErr w:type="spellEnd"/>
    </w:p>
    <w:p w14:paraId="56D04E45" w14:textId="77777777" w:rsidR="00C64416" w:rsidRPr="004A60F2" w:rsidRDefault="00C64416" w:rsidP="00C64416">
      <w:pPr>
        <w:ind w:left="360"/>
      </w:pPr>
    </w:p>
    <w:p w14:paraId="7D494D8D" w14:textId="6125B57F" w:rsidR="00C64416" w:rsidRDefault="00AC5ED2" w:rsidP="00C64416">
      <w:r>
        <w:rPr>
          <w:rStyle w:val="Manh"/>
        </w:rPr>
        <w:t>VỀ QUẢN LÝ MÃ NGUỒN</w:t>
      </w:r>
    </w:p>
    <w:p w14:paraId="5326159C" w14:textId="2B9577B3" w:rsidR="00253719" w:rsidRDefault="00253719" w:rsidP="00C64416"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Git.</w:t>
      </w:r>
    </w:p>
    <w:p w14:paraId="4990C3B2" w14:textId="6DA0F6B9" w:rsidR="00253719" w:rsidRDefault="00253719" w:rsidP="00CF644E">
      <w:pPr>
        <w:pStyle w:val="oancuaDanhsach"/>
        <w:numPr>
          <w:ilvl w:val="0"/>
          <w:numId w:val="4"/>
        </w:numPr>
      </w:pPr>
      <w:r>
        <w:t xml:space="preserve"> </w:t>
      </w:r>
      <w:proofErr w:type="spellStart"/>
      <w:r w:rsidRPr="00253719">
        <w:t>Mỗi</w:t>
      </w:r>
      <w:proofErr w:type="spellEnd"/>
      <w:r w:rsidRPr="00253719">
        <w:t xml:space="preserve"> SV </w:t>
      </w:r>
      <w:proofErr w:type="spellStart"/>
      <w:r w:rsidRPr="00253719">
        <w:t>đều</w:t>
      </w:r>
      <w:proofErr w:type="spellEnd"/>
      <w:r w:rsidRPr="00253719">
        <w:t xml:space="preserve"> </w:t>
      </w:r>
      <w:proofErr w:type="spellStart"/>
      <w:r w:rsidRPr="00253719">
        <w:t>phải</w:t>
      </w:r>
      <w:proofErr w:type="spellEnd"/>
      <w:r w:rsidRPr="00253719">
        <w:t xml:space="preserve"> </w:t>
      </w:r>
      <w:proofErr w:type="spellStart"/>
      <w:r w:rsidRPr="00253719">
        <w:t>có</w:t>
      </w:r>
      <w:proofErr w:type="spellEnd"/>
      <w:r w:rsidRPr="00253719">
        <w:t xml:space="preserve"> </w:t>
      </w:r>
      <w:proofErr w:type="spellStart"/>
      <w:r w:rsidRPr="00253719">
        <w:t>t</w:t>
      </w:r>
      <w:r>
        <w:t>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GitHub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4CF788C9" w14:textId="4AEFEFF3" w:rsidR="00253719" w:rsidRDefault="00253719" w:rsidP="00CF644E">
      <w:pPr>
        <w:pStyle w:val="oancuaDanhsach"/>
        <w:numPr>
          <w:ilvl w:val="0"/>
          <w:numId w:val="4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Repository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nhóm</w:t>
      </w:r>
      <w:proofErr w:type="spellEnd"/>
      <w:r w:rsidR="00F55141">
        <w:t xml:space="preserve"> </w:t>
      </w:r>
      <w:proofErr w:type="spellStart"/>
      <w:r w:rsidR="00F55141">
        <w:t>chứa</w:t>
      </w:r>
      <w:proofErr w:type="spellEnd"/>
      <w:r w:rsidR="00F55141">
        <w:t xml:space="preserve"> </w:t>
      </w:r>
      <w:proofErr w:type="spellStart"/>
      <w:r w:rsidR="00F55141">
        <w:t>toàn</w:t>
      </w:r>
      <w:proofErr w:type="spellEnd"/>
      <w:r w:rsidR="00F55141">
        <w:t xml:space="preserve"> </w:t>
      </w:r>
      <w:proofErr w:type="spellStart"/>
      <w:r w:rsidR="00F55141">
        <w:t>bộ</w:t>
      </w:r>
      <w:proofErr w:type="spellEnd"/>
      <w:r w:rsidR="00F55141">
        <w:t xml:space="preserve"> </w:t>
      </w:r>
      <w:proofErr w:type="spellStart"/>
      <w:r w:rsidR="00F55141">
        <w:t>chương</w:t>
      </w:r>
      <w:proofErr w:type="spellEnd"/>
      <w:r w:rsidR="00F55141">
        <w:t xml:space="preserve"> </w:t>
      </w:r>
      <w:proofErr w:type="spellStart"/>
      <w:r w:rsidR="00F55141">
        <w:t>trình</w:t>
      </w:r>
      <w:proofErr w:type="spellEnd"/>
    </w:p>
    <w:p w14:paraId="34E32D39" w14:textId="77777777" w:rsidR="00A84D40" w:rsidRDefault="00B65C9D" w:rsidP="00CF644E">
      <w:pPr>
        <w:pStyle w:val="oancuaDanhsach"/>
        <w:numPr>
          <w:ilvl w:val="0"/>
          <w:numId w:val="4"/>
        </w:numPr>
      </w:pPr>
      <w:r w:rsidRPr="0096683F">
        <w:t>Repo</w:t>
      </w:r>
      <w:r w:rsidR="00A7166E" w:rsidRPr="0096683F">
        <w:t xml:space="preserve">sitory </w:t>
      </w:r>
      <w:proofErr w:type="spellStart"/>
      <w:r w:rsidR="00A7166E" w:rsidRPr="0096683F">
        <w:t>được</w:t>
      </w:r>
      <w:proofErr w:type="spellEnd"/>
      <w:r w:rsidR="00A7166E" w:rsidRPr="0096683F">
        <w:t xml:space="preserve"> </w:t>
      </w:r>
      <w:proofErr w:type="spellStart"/>
      <w:r w:rsidR="00A7166E" w:rsidRPr="0096683F">
        <w:t>tổ</w:t>
      </w:r>
      <w:proofErr w:type="spellEnd"/>
      <w:r w:rsidR="00A7166E" w:rsidRPr="0096683F">
        <w:t xml:space="preserve"> </w:t>
      </w:r>
      <w:proofErr w:type="spellStart"/>
      <w:r w:rsidR="00A7166E" w:rsidRPr="0096683F">
        <w:t>chức</w:t>
      </w:r>
      <w:proofErr w:type="spellEnd"/>
      <w:r w:rsidR="00A7166E" w:rsidRPr="0096683F">
        <w:t xml:space="preserve"> </w:t>
      </w:r>
      <w:proofErr w:type="spellStart"/>
      <w:r w:rsidR="0096683F" w:rsidRPr="0096683F">
        <w:t>với</w:t>
      </w:r>
      <w:proofErr w:type="spellEnd"/>
      <w:r w:rsidR="0096683F" w:rsidRPr="0096683F">
        <w:t xml:space="preserve"> 4 </w:t>
      </w:r>
      <w:proofErr w:type="spellStart"/>
      <w:r w:rsidR="0096683F" w:rsidRPr="0096683F">
        <w:t>th</w:t>
      </w:r>
      <w:r w:rsidR="0096683F">
        <w:t>ư</w:t>
      </w:r>
      <w:proofErr w:type="spellEnd"/>
      <w:r w:rsidR="0096683F">
        <w:t xml:space="preserve"> </w:t>
      </w:r>
      <w:proofErr w:type="spellStart"/>
      <w:r w:rsidR="0096683F">
        <w:t>mục</w:t>
      </w:r>
      <w:proofErr w:type="spellEnd"/>
      <w:r w:rsidR="0096683F">
        <w:t>:</w:t>
      </w:r>
      <w:r w:rsidR="00A84D40" w:rsidRPr="00A84D40">
        <w:rPr>
          <w:noProof/>
        </w:rPr>
        <w:t xml:space="preserve"> </w:t>
      </w:r>
    </w:p>
    <w:p w14:paraId="15195018" w14:textId="7AE31270" w:rsidR="00253719" w:rsidRDefault="00CA32C8" w:rsidP="00A84D40">
      <w:pPr>
        <w:pStyle w:val="oancuaDanhsach"/>
        <w:ind w:left="1440"/>
      </w:pPr>
      <w:r>
        <w:rPr>
          <w:noProof/>
        </w:rPr>
        <w:drawing>
          <wp:inline distT="0" distB="0" distL="0" distR="0" wp14:anchorId="74474866" wp14:editId="0EC0642D">
            <wp:extent cx="2880625" cy="908935"/>
            <wp:effectExtent l="0" t="0" r="0" b="5715"/>
            <wp:docPr id="1874170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25" cy="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BB57" w14:textId="227B4009" w:rsidR="0096683F" w:rsidRDefault="009E1B22" w:rsidP="00CF644E">
      <w:pPr>
        <w:pStyle w:val="oancuaDanhsach"/>
        <w:numPr>
          <w:ilvl w:val="2"/>
          <w:numId w:val="4"/>
        </w:numPr>
        <w:ind w:left="1620"/>
      </w:pPr>
      <w:r w:rsidRPr="009E1B22">
        <w:rPr>
          <w:b/>
          <w:bCs/>
        </w:rPr>
        <w:t>d</w:t>
      </w:r>
      <w:r w:rsidR="00A84D40" w:rsidRPr="009E1B22">
        <w:rPr>
          <w:b/>
          <w:bCs/>
        </w:rPr>
        <w:t>ocs:</w:t>
      </w:r>
      <w:r w:rsidR="00A84D40" w:rsidRPr="00A84D40">
        <w:t xml:space="preserve"> </w:t>
      </w:r>
      <w:proofErr w:type="spellStart"/>
      <w:r w:rsidR="00A84D40" w:rsidRPr="00A84D40">
        <w:t>chứa</w:t>
      </w:r>
      <w:proofErr w:type="spellEnd"/>
      <w:r w:rsidR="00A84D40" w:rsidRPr="00A84D40">
        <w:t xml:space="preserve"> </w:t>
      </w:r>
      <w:proofErr w:type="spellStart"/>
      <w:r w:rsidR="00A84D40" w:rsidRPr="00A84D40">
        <w:t>tài</w:t>
      </w:r>
      <w:proofErr w:type="spellEnd"/>
      <w:r w:rsidR="00A84D40" w:rsidRPr="00A84D40">
        <w:t xml:space="preserve"> </w:t>
      </w:r>
      <w:proofErr w:type="spellStart"/>
      <w:r w:rsidR="00A84D40" w:rsidRPr="00A84D40">
        <w:t>liệu</w:t>
      </w:r>
      <w:proofErr w:type="spellEnd"/>
      <w:r w:rsidR="00A84D40" w:rsidRPr="00A84D40">
        <w:t xml:space="preserve"> </w:t>
      </w:r>
      <w:proofErr w:type="spellStart"/>
      <w:r w:rsidR="00A84D40" w:rsidRPr="00A84D40">
        <w:t>dự</w:t>
      </w:r>
      <w:proofErr w:type="spellEnd"/>
      <w:r w:rsidR="00A84D40" w:rsidRPr="00A84D40">
        <w:t xml:space="preserve"> </w:t>
      </w:r>
      <w:proofErr w:type="spellStart"/>
      <w:r w:rsidR="00A84D40">
        <w:t>án</w:t>
      </w:r>
      <w:proofErr w:type="spellEnd"/>
      <w:r w:rsidR="00E24534">
        <w:t xml:space="preserve"> </w:t>
      </w:r>
      <w:proofErr w:type="spellStart"/>
      <w:r w:rsidR="00E24534">
        <w:t>tự</w:t>
      </w:r>
      <w:proofErr w:type="spellEnd"/>
      <w:r w:rsidR="00E24534">
        <w:t xml:space="preserve"> </w:t>
      </w:r>
      <w:proofErr w:type="spellStart"/>
      <w:r w:rsidR="00E24534">
        <w:t>viết</w:t>
      </w:r>
      <w:proofErr w:type="spellEnd"/>
      <w:r w:rsidR="000342ED">
        <w:t>.</w:t>
      </w:r>
      <w:r w:rsidR="00FD4755">
        <w:t xml:space="preserve"> </w:t>
      </w:r>
      <w:proofErr w:type="spellStart"/>
      <w:r w:rsidR="00FD4755">
        <w:t>Đây</w:t>
      </w:r>
      <w:proofErr w:type="spellEnd"/>
      <w:r w:rsidR="00FD4755">
        <w:t xml:space="preserve"> </w:t>
      </w:r>
      <w:proofErr w:type="spellStart"/>
      <w:r w:rsidR="00FD4755">
        <w:t>là</w:t>
      </w:r>
      <w:proofErr w:type="spellEnd"/>
      <w:r w:rsidR="00FD4755">
        <w:t xml:space="preserve"> </w:t>
      </w:r>
      <w:proofErr w:type="spellStart"/>
      <w:r w:rsidR="00FD4755">
        <w:t>thư</w:t>
      </w:r>
      <w:proofErr w:type="spellEnd"/>
      <w:r w:rsidR="00FD4755">
        <w:t xml:space="preserve"> </w:t>
      </w:r>
      <w:proofErr w:type="spellStart"/>
      <w:r w:rsidR="00FD4755">
        <w:t>mục</w:t>
      </w:r>
      <w:proofErr w:type="spellEnd"/>
      <w:r w:rsidR="00FD4755">
        <w:t xml:space="preserve"> </w:t>
      </w:r>
      <w:proofErr w:type="spellStart"/>
      <w:r w:rsidR="00FD4755">
        <w:t>nội</w:t>
      </w:r>
      <w:proofErr w:type="spellEnd"/>
      <w:r w:rsidR="00FD4755">
        <w:t xml:space="preserve"> </w:t>
      </w:r>
      <w:proofErr w:type="spellStart"/>
      <w:r w:rsidR="00FD4755">
        <w:t>bộ</w:t>
      </w:r>
      <w:proofErr w:type="spellEnd"/>
      <w:r w:rsidR="00FD4755">
        <w:t xml:space="preserve"> </w:t>
      </w:r>
      <w:proofErr w:type="spellStart"/>
      <w:r w:rsidR="00FD4755">
        <w:t>của</w:t>
      </w:r>
      <w:proofErr w:type="spellEnd"/>
      <w:r w:rsidR="00FD4755">
        <w:t xml:space="preserve"> </w:t>
      </w:r>
      <w:proofErr w:type="spellStart"/>
      <w:r w:rsidR="00FD4755">
        <w:t>dự</w:t>
      </w:r>
      <w:proofErr w:type="spellEnd"/>
      <w:r w:rsidR="00FD4755">
        <w:t xml:space="preserve"> </w:t>
      </w:r>
      <w:proofErr w:type="spellStart"/>
      <w:r w:rsidR="00FD4755">
        <w:t>án</w:t>
      </w:r>
      <w:proofErr w:type="spellEnd"/>
      <w:r w:rsidR="00F41A82">
        <w:t>.</w:t>
      </w:r>
      <w:r w:rsidR="000342ED">
        <w:t xml:space="preserve"> </w:t>
      </w:r>
      <w:proofErr w:type="spellStart"/>
      <w:r w:rsidR="00FD4755" w:rsidRPr="00FD4755">
        <w:rPr>
          <w:color w:val="FF0000"/>
        </w:rPr>
        <w:t>Trong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học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phần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này</w:t>
      </w:r>
      <w:proofErr w:type="spellEnd"/>
      <w:r w:rsidR="00FD4755" w:rsidRPr="00FD4755">
        <w:rPr>
          <w:color w:val="FF0000"/>
        </w:rPr>
        <w:t xml:space="preserve">, SV </w:t>
      </w:r>
      <w:proofErr w:type="spellStart"/>
      <w:r w:rsidR="00FD4755" w:rsidRPr="00FD4755">
        <w:rPr>
          <w:color w:val="FF0000"/>
        </w:rPr>
        <w:t>phải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để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chính</w:t>
      </w:r>
      <w:proofErr w:type="spellEnd"/>
      <w:r w:rsidRPr="00FD4755">
        <w:rPr>
          <w:color w:val="FF0000"/>
        </w:rPr>
        <w:t xml:space="preserve"> </w:t>
      </w:r>
      <w:proofErr w:type="spellStart"/>
      <w:r w:rsidRPr="00FD4755">
        <w:rPr>
          <w:color w:val="FF0000"/>
        </w:rPr>
        <w:t>bản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báo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cáo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này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vào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đây</w:t>
      </w:r>
      <w:proofErr w:type="spellEnd"/>
      <w:r w:rsidR="00FD4755" w:rsidRPr="00FD4755">
        <w:rPr>
          <w:color w:val="FF0000"/>
        </w:rPr>
        <w:t xml:space="preserve">, </w:t>
      </w:r>
      <w:proofErr w:type="spellStart"/>
      <w:r w:rsidR="00FD4755" w:rsidRPr="00FD4755">
        <w:rPr>
          <w:color w:val="FF0000"/>
        </w:rPr>
        <w:t>và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cùng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nhau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kết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hợp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soạn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thảo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chung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với</w:t>
      </w:r>
      <w:proofErr w:type="spellEnd"/>
      <w:r w:rsidR="00FD4755" w:rsidRPr="00FD4755">
        <w:rPr>
          <w:color w:val="FF0000"/>
        </w:rPr>
        <w:t xml:space="preserve"> file </w:t>
      </w:r>
      <w:proofErr w:type="spellStart"/>
      <w:r w:rsidR="00FD4755" w:rsidRPr="00FD4755">
        <w:rPr>
          <w:color w:val="FF0000"/>
        </w:rPr>
        <w:t>này</w:t>
      </w:r>
      <w:proofErr w:type="spellEnd"/>
      <w:r w:rsidR="00E24534">
        <w:t xml:space="preserve">. </w:t>
      </w:r>
    </w:p>
    <w:p w14:paraId="1E80A659" w14:textId="0190FB12" w:rsidR="00BA11C8" w:rsidRPr="000342ED" w:rsidRDefault="00BA11C8" w:rsidP="00CF644E">
      <w:pPr>
        <w:pStyle w:val="oancuaDanhsach"/>
        <w:numPr>
          <w:ilvl w:val="2"/>
          <w:numId w:val="4"/>
        </w:numPr>
        <w:ind w:left="1620"/>
        <w:rPr>
          <w:color w:val="FF0000"/>
        </w:rPr>
      </w:pPr>
      <w:r w:rsidRPr="001307F8">
        <w:rPr>
          <w:b/>
          <w:bCs/>
        </w:rPr>
        <w:t>references </w:t>
      </w:r>
      <w:r w:rsidRPr="001307F8">
        <w:t xml:space="preserve">: </w:t>
      </w:r>
      <w:proofErr w:type="spellStart"/>
      <w:r w:rsidRPr="001307F8">
        <w:t>thư</w:t>
      </w:r>
      <w:proofErr w:type="spellEnd"/>
      <w:r w:rsidR="001307F8" w:rsidRPr="001307F8">
        <w:t xml:space="preserve"> </w:t>
      </w:r>
      <w:proofErr w:type="spellStart"/>
      <w:r w:rsidR="001307F8" w:rsidRPr="001307F8">
        <w:t>mục</w:t>
      </w:r>
      <w:proofErr w:type="spellEnd"/>
      <w:r w:rsidR="001307F8" w:rsidRPr="001307F8">
        <w:t xml:space="preserve"> </w:t>
      </w:r>
      <w:proofErr w:type="spellStart"/>
      <w:r w:rsidR="001307F8" w:rsidRPr="001307F8">
        <w:t>chứa</w:t>
      </w:r>
      <w:proofErr w:type="spellEnd"/>
      <w:r w:rsidR="001307F8" w:rsidRPr="001307F8">
        <w:t xml:space="preserve"> </w:t>
      </w:r>
      <w:proofErr w:type="spellStart"/>
      <w:r w:rsidR="001307F8">
        <w:t>bản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, </w:t>
      </w:r>
      <w:proofErr w:type="spellStart"/>
      <w:r w:rsidR="001307F8">
        <w:t>tài</w:t>
      </w:r>
      <w:proofErr w:type="spellEnd"/>
      <w:r w:rsidR="001307F8">
        <w:t xml:space="preserve"> </w:t>
      </w:r>
      <w:proofErr w:type="spellStart"/>
      <w:r w:rsidR="001307F8">
        <w:t>liệu</w:t>
      </w:r>
      <w:proofErr w:type="spellEnd"/>
      <w:r w:rsidR="001307F8">
        <w:t xml:space="preserve"> </w:t>
      </w:r>
      <w:proofErr w:type="spellStart"/>
      <w:r w:rsidR="001307F8">
        <w:t>tham</w:t>
      </w:r>
      <w:proofErr w:type="spellEnd"/>
      <w:r w:rsidR="001307F8">
        <w:t xml:space="preserve"> </w:t>
      </w:r>
      <w:proofErr w:type="spellStart"/>
      <w:r w:rsidR="001307F8">
        <w:t>khảo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 </w:t>
      </w:r>
      <w:proofErr w:type="spellStart"/>
      <w:r w:rsidR="001307F8">
        <w:t>lấy</w:t>
      </w:r>
      <w:proofErr w:type="spellEnd"/>
      <w:r w:rsidR="001307F8">
        <w:t xml:space="preserve"> </w:t>
      </w:r>
      <w:proofErr w:type="spellStart"/>
      <w:r w:rsidR="001307F8">
        <w:t>về</w:t>
      </w:r>
      <w:proofErr w:type="spellEnd"/>
      <w:r w:rsidR="001307F8">
        <w:t xml:space="preserve"> </w:t>
      </w:r>
      <w:proofErr w:type="spellStart"/>
      <w:r w:rsidR="001307F8">
        <w:t>từ</w:t>
      </w:r>
      <w:proofErr w:type="spellEnd"/>
      <w:r w:rsidR="001307F8">
        <w:t xml:space="preserve"> internet… </w:t>
      </w:r>
      <w:proofErr w:type="spellStart"/>
      <w:r w:rsidR="001307F8">
        <w:t>Ví</w:t>
      </w:r>
      <w:proofErr w:type="spellEnd"/>
      <w:r w:rsidR="001307F8">
        <w:t xml:space="preserve"> </w:t>
      </w:r>
      <w:proofErr w:type="spellStart"/>
      <w:r w:rsidR="001307F8">
        <w:t>dụ</w:t>
      </w:r>
      <w:proofErr w:type="spellEnd"/>
      <w:r w:rsidR="001307F8">
        <w:t xml:space="preserve">, </w:t>
      </w:r>
      <w:proofErr w:type="spellStart"/>
      <w:r w:rsidR="001307F8">
        <w:t>nếu</w:t>
      </w:r>
      <w:proofErr w:type="spellEnd"/>
      <w:r w:rsidR="001307F8">
        <w:t xml:space="preserve"> dev </w:t>
      </w:r>
      <w:proofErr w:type="spellStart"/>
      <w:r w:rsidR="001307F8">
        <w:t>tham</w:t>
      </w:r>
      <w:proofErr w:type="spellEnd"/>
      <w:r w:rsidR="001307F8">
        <w:t xml:space="preserve"> </w:t>
      </w:r>
      <w:proofErr w:type="spellStart"/>
      <w:r w:rsidR="001307F8">
        <w:t>khảo</w:t>
      </w:r>
      <w:proofErr w:type="spellEnd"/>
      <w:r w:rsidR="001307F8">
        <w:t xml:space="preserve"> </w:t>
      </w:r>
      <w:proofErr w:type="spellStart"/>
      <w:r w:rsidR="001307F8">
        <w:t>mã</w:t>
      </w:r>
      <w:proofErr w:type="spellEnd"/>
      <w:r w:rsidR="001307F8">
        <w:t xml:space="preserve"> </w:t>
      </w:r>
      <w:proofErr w:type="spellStart"/>
      <w:r w:rsidR="001307F8">
        <w:t>nguồn</w:t>
      </w:r>
      <w:proofErr w:type="spellEnd"/>
      <w:r w:rsidR="001307F8">
        <w:t xml:space="preserve"> </w:t>
      </w:r>
      <w:proofErr w:type="spellStart"/>
      <w:r w:rsidR="001307F8">
        <w:t>mở</w:t>
      </w:r>
      <w:proofErr w:type="spellEnd"/>
      <w:r w:rsidR="001307F8">
        <w:t xml:space="preserve"> XYZ, </w:t>
      </w:r>
      <w:proofErr w:type="spellStart"/>
      <w:r w:rsidR="001307F8">
        <w:t>thì</w:t>
      </w:r>
      <w:proofErr w:type="spellEnd"/>
      <w:r w:rsidR="001307F8">
        <w:t xml:space="preserve"> dev </w:t>
      </w:r>
      <w:proofErr w:type="spellStart"/>
      <w:r w:rsidR="001307F8">
        <w:t>phải</w:t>
      </w:r>
      <w:proofErr w:type="spellEnd"/>
      <w:r w:rsidR="001307F8">
        <w:t xml:space="preserve"> </w:t>
      </w:r>
      <w:proofErr w:type="spellStart"/>
      <w:r w:rsidR="001307F8">
        <w:t>đưa</w:t>
      </w:r>
      <w:proofErr w:type="spellEnd"/>
      <w:r w:rsidR="001307F8">
        <w:t xml:space="preserve"> file </w:t>
      </w:r>
      <w:proofErr w:type="spellStart"/>
      <w:r w:rsidR="001307F8">
        <w:t>nén</w:t>
      </w:r>
      <w:proofErr w:type="spellEnd"/>
      <w:r w:rsidR="001307F8">
        <w:t xml:space="preserve"> </w:t>
      </w:r>
      <w:proofErr w:type="spellStart"/>
      <w:r w:rsidR="001307F8">
        <w:t>mã</w:t>
      </w:r>
      <w:proofErr w:type="spellEnd"/>
      <w:r w:rsidR="001307F8">
        <w:t xml:space="preserve"> </w:t>
      </w:r>
      <w:proofErr w:type="spellStart"/>
      <w:r w:rsidR="001307F8">
        <w:t>nguồn</w:t>
      </w:r>
      <w:proofErr w:type="spellEnd"/>
      <w:r w:rsidR="001307F8">
        <w:t xml:space="preserve"> </w:t>
      </w:r>
      <w:proofErr w:type="spellStart"/>
      <w:r w:rsidR="001307F8">
        <w:t>mở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 </w:t>
      </w:r>
      <w:proofErr w:type="spellStart"/>
      <w:r w:rsidR="001307F8">
        <w:t>đó</w:t>
      </w:r>
      <w:proofErr w:type="spellEnd"/>
      <w:r w:rsidR="001307F8">
        <w:t xml:space="preserve"> </w:t>
      </w:r>
      <w:proofErr w:type="spellStart"/>
      <w:r w:rsidR="001307F8">
        <w:t>vào</w:t>
      </w:r>
      <w:proofErr w:type="spellEnd"/>
      <w:r w:rsidR="001307F8">
        <w:t xml:space="preserve"> </w:t>
      </w:r>
      <w:proofErr w:type="spellStart"/>
      <w:r w:rsidR="001307F8">
        <w:t>thư</w:t>
      </w:r>
      <w:proofErr w:type="spellEnd"/>
      <w:r w:rsidR="001307F8">
        <w:t xml:space="preserve"> </w:t>
      </w:r>
      <w:proofErr w:type="spellStart"/>
      <w:r w:rsidR="001307F8">
        <w:t>mục</w:t>
      </w:r>
      <w:proofErr w:type="spellEnd"/>
      <w:r w:rsidR="001307F8">
        <w:t xml:space="preserve"> </w:t>
      </w:r>
      <w:proofErr w:type="spellStart"/>
      <w:r w:rsidR="001307F8">
        <w:t>này</w:t>
      </w:r>
      <w:proofErr w:type="spellEnd"/>
      <w:r w:rsidR="001307F8">
        <w:t xml:space="preserve">, </w:t>
      </w:r>
      <w:proofErr w:type="spellStart"/>
      <w:r w:rsidR="001307F8">
        <w:t>đồng</w:t>
      </w:r>
      <w:proofErr w:type="spellEnd"/>
      <w:r w:rsidR="001307F8">
        <w:t xml:space="preserve"> </w:t>
      </w:r>
      <w:proofErr w:type="spellStart"/>
      <w:r w:rsidR="001307F8">
        <w:t>thời</w:t>
      </w:r>
      <w:proofErr w:type="spellEnd"/>
      <w:r w:rsidR="001307F8">
        <w:t xml:space="preserve"> </w:t>
      </w:r>
      <w:proofErr w:type="spellStart"/>
      <w:r w:rsidR="001307F8">
        <w:t>giải</w:t>
      </w:r>
      <w:proofErr w:type="spellEnd"/>
      <w:r w:rsidR="001307F8">
        <w:t xml:space="preserve"> </w:t>
      </w:r>
      <w:proofErr w:type="spellStart"/>
      <w:r w:rsidR="001307F8">
        <w:t>nén</w:t>
      </w:r>
      <w:proofErr w:type="spellEnd"/>
      <w:r w:rsidR="001307F8">
        <w:t xml:space="preserve"> </w:t>
      </w:r>
      <w:proofErr w:type="spellStart"/>
      <w:r w:rsidR="001307F8">
        <w:t>và</w:t>
      </w:r>
      <w:proofErr w:type="spellEnd"/>
      <w:r w:rsidR="001307F8">
        <w:t xml:space="preserve"> co</w:t>
      </w:r>
      <w:r w:rsidR="00B17B99">
        <w:t xml:space="preserve">py </w:t>
      </w:r>
      <w:proofErr w:type="spellStart"/>
      <w:r w:rsidR="00B17B99">
        <w:t>một</w:t>
      </w:r>
      <w:proofErr w:type="spellEnd"/>
      <w:r w:rsidR="00B17B99">
        <w:t xml:space="preserve"> </w:t>
      </w:r>
      <w:proofErr w:type="spellStart"/>
      <w:r w:rsidR="00B17B99">
        <w:t>lần</w:t>
      </w:r>
      <w:proofErr w:type="spellEnd"/>
      <w:r w:rsidR="00B17B99">
        <w:t xml:space="preserve"> </w:t>
      </w:r>
      <w:proofErr w:type="spellStart"/>
      <w:r w:rsidR="00B17B99">
        <w:t>nữa</w:t>
      </w:r>
      <w:proofErr w:type="spellEnd"/>
      <w:r w:rsidR="00B17B99">
        <w:t xml:space="preserve"> </w:t>
      </w:r>
      <w:proofErr w:type="spellStart"/>
      <w:r w:rsidR="00B17B99">
        <w:t>vào</w:t>
      </w:r>
      <w:proofErr w:type="spellEnd"/>
      <w:r w:rsidR="00B17B99">
        <w:t xml:space="preserve"> </w:t>
      </w:r>
      <w:proofErr w:type="spellStart"/>
      <w:r w:rsidR="00B17B99">
        <w:t>thư</w:t>
      </w:r>
      <w:proofErr w:type="spellEnd"/>
      <w:r w:rsidR="00B17B99">
        <w:t xml:space="preserve"> </w:t>
      </w:r>
      <w:proofErr w:type="spellStart"/>
      <w:r w:rsidR="00B17B99">
        <w:t>mục</w:t>
      </w:r>
      <w:proofErr w:type="spellEnd"/>
      <w:r w:rsidR="00B17B99">
        <w:t xml:space="preserve"> </w:t>
      </w:r>
      <w:r w:rsidR="00B17B99" w:rsidRPr="00B17B99">
        <w:rPr>
          <w:b/>
          <w:bCs/>
        </w:rPr>
        <w:t>sources</w:t>
      </w:r>
      <w:r w:rsidR="00875549">
        <w:rPr>
          <w:b/>
          <w:bCs/>
        </w:rPr>
        <w:t>.</w:t>
      </w:r>
      <w:r w:rsidR="00875549" w:rsidRPr="00875549">
        <w:t xml:space="preserve"> </w:t>
      </w:r>
      <w:r w:rsidR="00875549" w:rsidRPr="000342ED">
        <w:rPr>
          <w:color w:val="FF0000"/>
        </w:rPr>
        <w:t xml:space="preserve">SV </w:t>
      </w:r>
      <w:proofErr w:type="spellStart"/>
      <w:r w:rsidR="00875549" w:rsidRPr="000342ED">
        <w:rPr>
          <w:color w:val="FF0000"/>
        </w:rPr>
        <w:t>chỉ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cần</w:t>
      </w:r>
      <w:proofErr w:type="spellEnd"/>
      <w:r w:rsidR="00875549" w:rsidRPr="000342ED">
        <w:rPr>
          <w:color w:val="FF0000"/>
        </w:rPr>
        <w:t xml:space="preserve"> copy </w:t>
      </w:r>
      <w:proofErr w:type="spellStart"/>
      <w:r w:rsidR="00875549" w:rsidRPr="000342ED">
        <w:rPr>
          <w:color w:val="FF0000"/>
        </w:rPr>
        <w:t>tượng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trưng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một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vài</w:t>
      </w:r>
      <w:proofErr w:type="spellEnd"/>
      <w:r w:rsidR="00875549" w:rsidRPr="000342ED">
        <w:rPr>
          <w:color w:val="FF0000"/>
        </w:rPr>
        <w:t xml:space="preserve"> file text </w:t>
      </w:r>
      <w:proofErr w:type="spellStart"/>
      <w:r w:rsidR="00875549" w:rsidRPr="000342ED">
        <w:rPr>
          <w:color w:val="FF0000"/>
        </w:rPr>
        <w:t>vào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đây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là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được</w:t>
      </w:r>
      <w:proofErr w:type="spellEnd"/>
    </w:p>
    <w:p w14:paraId="446D1F5A" w14:textId="5E5B41A2" w:rsidR="00875549" w:rsidRDefault="00875549" w:rsidP="00CF644E">
      <w:pPr>
        <w:pStyle w:val="oancuaDanhsach"/>
        <w:numPr>
          <w:ilvl w:val="2"/>
          <w:numId w:val="4"/>
        </w:numPr>
        <w:ind w:left="1620"/>
      </w:pPr>
      <w:r w:rsidRPr="0043374D">
        <w:rPr>
          <w:b/>
          <w:bCs/>
        </w:rPr>
        <w:t>releases</w:t>
      </w:r>
      <w:r w:rsidRPr="0043374D">
        <w:t>:</w:t>
      </w:r>
      <w:r w:rsidR="00CA32C8" w:rsidRPr="0043374D">
        <w:t xml:space="preserve"> </w:t>
      </w:r>
      <w:proofErr w:type="spellStart"/>
      <w:r w:rsidR="0043374D" w:rsidRPr="0043374D">
        <w:t>mỗi</w:t>
      </w:r>
      <w:proofErr w:type="spellEnd"/>
      <w:r w:rsidR="0043374D" w:rsidRPr="0043374D">
        <w:t xml:space="preserve"> </w:t>
      </w:r>
      <w:proofErr w:type="spellStart"/>
      <w:r w:rsidR="0043374D" w:rsidRPr="0043374D">
        <w:t>khi</w:t>
      </w:r>
      <w:proofErr w:type="spellEnd"/>
      <w:r w:rsidR="0043374D" w:rsidRPr="0043374D">
        <w:t xml:space="preserve"> </w:t>
      </w:r>
      <w:proofErr w:type="spellStart"/>
      <w:r w:rsidR="0043374D" w:rsidRPr="0043374D">
        <w:t>gửi</w:t>
      </w:r>
      <w:proofErr w:type="spellEnd"/>
      <w:r w:rsidR="0043374D" w:rsidRPr="0043374D">
        <w:t xml:space="preserve"> </w:t>
      </w:r>
      <w:proofErr w:type="spellStart"/>
      <w:r w:rsidR="0043374D" w:rsidRPr="0043374D">
        <w:t>c</w:t>
      </w:r>
      <w:r w:rsidR="0043374D">
        <w:t>ho</w:t>
      </w:r>
      <w:proofErr w:type="spellEnd"/>
      <w:r w:rsidR="0043374D">
        <w:t xml:space="preserve"> </w:t>
      </w:r>
      <w:proofErr w:type="spellStart"/>
      <w:r w:rsidR="0043374D">
        <w:t>khách</w:t>
      </w:r>
      <w:proofErr w:type="spellEnd"/>
      <w:r w:rsidR="0043374D">
        <w:t xml:space="preserve"> </w:t>
      </w:r>
      <w:proofErr w:type="spellStart"/>
      <w:r w:rsidR="0043374D">
        <w:t>hàng</w:t>
      </w:r>
      <w:proofErr w:type="spellEnd"/>
      <w:r w:rsidR="0043374D">
        <w:t xml:space="preserve"> (</w:t>
      </w:r>
      <w:proofErr w:type="spellStart"/>
      <w:r w:rsidR="0043374D">
        <w:t>giáo</w:t>
      </w:r>
      <w:proofErr w:type="spellEnd"/>
      <w:r w:rsidR="0043374D">
        <w:t xml:space="preserve"> </w:t>
      </w:r>
      <w:proofErr w:type="spellStart"/>
      <w:r w:rsidR="0043374D">
        <w:t>viên</w:t>
      </w:r>
      <w:proofErr w:type="spellEnd"/>
      <w:r w:rsidR="0043374D">
        <w:t xml:space="preserve">), </w:t>
      </w:r>
      <w:r w:rsidR="00D21A43">
        <w:t xml:space="preserve">SV </w:t>
      </w:r>
      <w:proofErr w:type="spellStart"/>
      <w:r w:rsidR="00D21A43">
        <w:t>sẽ</w:t>
      </w:r>
      <w:proofErr w:type="spellEnd"/>
      <w:r w:rsidR="00D21A43">
        <w:t xml:space="preserve"> </w:t>
      </w:r>
      <w:proofErr w:type="spellStart"/>
      <w:r w:rsidR="00D21A43">
        <w:t>tạo</w:t>
      </w:r>
      <w:proofErr w:type="spellEnd"/>
      <w:r w:rsidR="00D21A43">
        <w:t xml:space="preserve"> ra </w:t>
      </w:r>
      <w:proofErr w:type="spellStart"/>
      <w:r w:rsidR="00D21A43">
        <w:t>một</w:t>
      </w:r>
      <w:proofErr w:type="spellEnd"/>
      <w:r w:rsidR="00D21A43">
        <w:t xml:space="preserve"> </w:t>
      </w:r>
      <w:proofErr w:type="spellStart"/>
      <w:r w:rsidR="00D21A43">
        <w:t>thư</w:t>
      </w:r>
      <w:proofErr w:type="spellEnd"/>
      <w:r w:rsidR="00D21A43">
        <w:t xml:space="preserve"> </w:t>
      </w:r>
      <w:proofErr w:type="spellStart"/>
      <w:r w:rsidR="00D21A43">
        <w:t>mục</w:t>
      </w:r>
      <w:proofErr w:type="spellEnd"/>
      <w:r w:rsidR="00D21A43">
        <w:t xml:space="preserve"> con </w:t>
      </w:r>
      <w:proofErr w:type="spellStart"/>
      <w:r w:rsidR="00D21A43">
        <w:t>có</w:t>
      </w:r>
      <w:proofErr w:type="spellEnd"/>
      <w:r w:rsidR="00D21A43">
        <w:t xml:space="preserve"> </w:t>
      </w:r>
      <w:proofErr w:type="spellStart"/>
      <w:r w:rsidR="007A2CA7">
        <w:t>dạng</w:t>
      </w:r>
      <w:proofErr w:type="spellEnd"/>
      <w:r w:rsidR="007A2CA7">
        <w:t xml:space="preserve"> </w:t>
      </w:r>
      <w:proofErr w:type="spellStart"/>
      <w:r w:rsidR="007A2CA7" w:rsidRPr="007A2CA7">
        <w:rPr>
          <w:b/>
          <w:bCs/>
          <w:i/>
          <w:iCs/>
        </w:rPr>
        <w:t>yyyymmdd</w:t>
      </w:r>
      <w:proofErr w:type="spellEnd"/>
      <w:r w:rsidR="00F461C3">
        <w:rPr>
          <w:b/>
          <w:bCs/>
          <w:i/>
          <w:iCs/>
        </w:rPr>
        <w:t xml:space="preserve"> </w:t>
      </w:r>
      <w:proofErr w:type="spellStart"/>
      <w:r w:rsidR="00F461C3" w:rsidRPr="00F461C3">
        <w:rPr>
          <w:i/>
          <w:iCs/>
        </w:rPr>
        <w:t>là</w:t>
      </w:r>
      <w:proofErr w:type="spellEnd"/>
      <w:r w:rsidR="00F461C3">
        <w:t xml:space="preserve"> </w:t>
      </w:r>
      <w:proofErr w:type="spellStart"/>
      <w:r w:rsidR="00F461C3">
        <w:t>ngày</w:t>
      </w:r>
      <w:proofErr w:type="spellEnd"/>
      <w:r w:rsidR="00F461C3">
        <w:t xml:space="preserve"> </w:t>
      </w:r>
      <w:proofErr w:type="spellStart"/>
      <w:r w:rsidR="00F461C3">
        <w:t>bàn</w:t>
      </w:r>
      <w:proofErr w:type="spellEnd"/>
      <w:r w:rsidR="00F461C3">
        <w:t xml:space="preserve"> </w:t>
      </w:r>
      <w:proofErr w:type="spellStart"/>
      <w:r w:rsidR="00F461C3">
        <w:t>giao</w:t>
      </w:r>
      <w:proofErr w:type="spellEnd"/>
      <w:r w:rsidR="007A2CA7">
        <w:t xml:space="preserve">, </w:t>
      </w:r>
      <w:proofErr w:type="spellStart"/>
      <w:r w:rsidR="007A2CA7">
        <w:t>và</w:t>
      </w:r>
      <w:proofErr w:type="spellEnd"/>
      <w:r w:rsidR="007A2CA7">
        <w:t xml:space="preserve"> copy </w:t>
      </w:r>
      <w:proofErr w:type="spellStart"/>
      <w:r w:rsidR="007A2CA7">
        <w:t>toàn</w:t>
      </w:r>
      <w:proofErr w:type="spellEnd"/>
      <w:r w:rsidR="007A2CA7">
        <w:t xml:space="preserve"> </w:t>
      </w:r>
      <w:proofErr w:type="spellStart"/>
      <w:r w:rsidR="007A2CA7">
        <w:t>bộ</w:t>
      </w:r>
      <w:proofErr w:type="spellEnd"/>
      <w:r w:rsidR="007A2CA7">
        <w:t xml:space="preserve"> </w:t>
      </w:r>
      <w:proofErr w:type="spellStart"/>
      <w:r w:rsidR="007A2CA7">
        <w:t>các</w:t>
      </w:r>
      <w:proofErr w:type="spellEnd"/>
      <w:r w:rsidR="007A2CA7">
        <w:t xml:space="preserve"> </w:t>
      </w:r>
      <w:proofErr w:type="spellStart"/>
      <w:r w:rsidR="007A2CA7">
        <w:t>tài</w:t>
      </w:r>
      <w:proofErr w:type="spellEnd"/>
      <w:r w:rsidR="007A2CA7">
        <w:t xml:space="preserve"> </w:t>
      </w:r>
      <w:proofErr w:type="spellStart"/>
      <w:r w:rsidR="007A2CA7">
        <w:t>liệu</w:t>
      </w:r>
      <w:proofErr w:type="spellEnd"/>
      <w:r w:rsidR="007A2CA7">
        <w:t xml:space="preserve"> </w:t>
      </w:r>
      <w:proofErr w:type="spellStart"/>
      <w:r w:rsidR="007A2CA7">
        <w:t>vào</w:t>
      </w:r>
      <w:proofErr w:type="spellEnd"/>
      <w:r w:rsidR="007A2CA7">
        <w:t xml:space="preserve"> </w:t>
      </w:r>
      <w:proofErr w:type="spellStart"/>
      <w:r w:rsidR="007A2CA7">
        <w:t>đó</w:t>
      </w:r>
      <w:proofErr w:type="spellEnd"/>
      <w:r w:rsidR="008346FB">
        <w:t>.</w:t>
      </w:r>
      <w:r w:rsidR="007F1B3F">
        <w:t xml:space="preserve"> </w:t>
      </w:r>
      <w:proofErr w:type="spellStart"/>
      <w:r w:rsidR="007F1B3F" w:rsidRPr="000342ED">
        <w:rPr>
          <w:color w:val="FF0000"/>
        </w:rPr>
        <w:t>Trong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học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phần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này</w:t>
      </w:r>
      <w:proofErr w:type="spellEnd"/>
      <w:r w:rsidR="002963B3" w:rsidRPr="000342ED">
        <w:rPr>
          <w:color w:val="FF0000"/>
        </w:rPr>
        <w:t>, SV</w:t>
      </w:r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tạo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tượng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trưng</w:t>
      </w:r>
      <w:proofErr w:type="spellEnd"/>
      <w:r w:rsidR="002417E3" w:rsidRPr="000342ED">
        <w:rPr>
          <w:color w:val="FF0000"/>
        </w:rPr>
        <w:t xml:space="preserve"> </w:t>
      </w:r>
      <w:proofErr w:type="spellStart"/>
      <w:r w:rsidR="002417E3" w:rsidRPr="000342ED">
        <w:rPr>
          <w:color w:val="FF0000"/>
        </w:rPr>
        <w:t>một</w:t>
      </w:r>
      <w:proofErr w:type="spellEnd"/>
      <w:r w:rsidR="002417E3" w:rsidRPr="000342ED">
        <w:rPr>
          <w:color w:val="FF0000"/>
        </w:rPr>
        <w:t xml:space="preserve"> </w:t>
      </w:r>
      <w:proofErr w:type="spellStart"/>
      <w:r w:rsidR="002417E3" w:rsidRPr="000342ED">
        <w:rPr>
          <w:color w:val="FF0000"/>
        </w:rPr>
        <w:t>số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C356CB" w:rsidRPr="000342ED">
        <w:rPr>
          <w:color w:val="FF0000"/>
        </w:rPr>
        <w:t>ngày</w:t>
      </w:r>
      <w:proofErr w:type="spellEnd"/>
      <w:r w:rsidR="00C26A31" w:rsidRPr="000342ED">
        <w:rPr>
          <w:color w:val="FF0000"/>
        </w:rPr>
        <w:t xml:space="preserve">, </w:t>
      </w:r>
      <w:proofErr w:type="spellStart"/>
      <w:r w:rsidR="00C26A31" w:rsidRPr="000342ED">
        <w:rPr>
          <w:color w:val="FF0000"/>
        </w:rPr>
        <w:t>trong</w:t>
      </w:r>
      <w:proofErr w:type="spellEnd"/>
      <w:r w:rsidR="00C26A31" w:rsidRPr="000342ED">
        <w:rPr>
          <w:color w:val="FF0000"/>
        </w:rPr>
        <w:t xml:space="preserve"> </w:t>
      </w:r>
      <w:proofErr w:type="spellStart"/>
      <w:r w:rsidR="00C26A31" w:rsidRPr="000342ED">
        <w:rPr>
          <w:color w:val="FF0000"/>
        </w:rPr>
        <w:t>đó</w:t>
      </w:r>
      <w:proofErr w:type="spellEnd"/>
      <w:r w:rsidR="00C26A31" w:rsidRPr="000342ED">
        <w:rPr>
          <w:color w:val="FF0000"/>
        </w:rPr>
        <w:t xml:space="preserve"> </w:t>
      </w:r>
      <w:proofErr w:type="spellStart"/>
      <w:r w:rsidR="00C26A31" w:rsidRPr="000342ED">
        <w:rPr>
          <w:color w:val="FF0000"/>
        </w:rPr>
        <w:t>có</w:t>
      </w:r>
      <w:proofErr w:type="spellEnd"/>
      <w:r w:rsidR="00C26A31" w:rsidRPr="000342ED">
        <w:rPr>
          <w:color w:val="FF0000"/>
        </w:rPr>
        <w:t xml:space="preserve"> </w:t>
      </w:r>
      <w:r w:rsidR="00AA2B9A" w:rsidRPr="000342ED">
        <w:rPr>
          <w:color w:val="FF0000"/>
        </w:rPr>
        <w:t xml:space="preserve">qui </w:t>
      </w:r>
      <w:proofErr w:type="spellStart"/>
      <w:r w:rsidR="00AA2B9A" w:rsidRPr="000342ED">
        <w:rPr>
          <w:color w:val="FF0000"/>
        </w:rPr>
        <w:t>định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lấy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1E2510">
        <w:rPr>
          <w:b/>
          <w:bCs/>
          <w:color w:val="FF0000"/>
        </w:rPr>
        <w:t>ngày</w:t>
      </w:r>
      <w:proofErr w:type="spellEnd"/>
      <w:r w:rsidR="00AA2B9A" w:rsidRPr="001E2510">
        <w:rPr>
          <w:b/>
          <w:bCs/>
          <w:color w:val="FF0000"/>
        </w:rPr>
        <w:t xml:space="preserve"> </w:t>
      </w:r>
      <w:r w:rsidR="001E2510" w:rsidRPr="001E2510">
        <w:rPr>
          <w:b/>
          <w:bCs/>
          <w:color w:val="FF0000"/>
        </w:rPr>
        <w:t>G</w:t>
      </w:r>
      <w:r w:rsidR="001E2510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để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làm</w:t>
      </w:r>
      <w:proofErr w:type="spellEnd"/>
      <w:r w:rsidR="000E3E6E" w:rsidRPr="000342ED">
        <w:rPr>
          <w:color w:val="FF0000"/>
        </w:rPr>
        <w:t xml:space="preserve"> </w:t>
      </w:r>
      <w:proofErr w:type="spellStart"/>
      <w:r w:rsidR="000E3E6E" w:rsidRPr="000342ED">
        <w:rPr>
          <w:color w:val="FF0000"/>
        </w:rPr>
        <w:t>ngày</w:t>
      </w:r>
      <w:proofErr w:type="spellEnd"/>
      <w:r w:rsidR="000E3E6E" w:rsidRPr="000342ED">
        <w:rPr>
          <w:color w:val="FF0000"/>
        </w:rPr>
        <w:t xml:space="preserve"> </w:t>
      </w:r>
      <w:proofErr w:type="spellStart"/>
      <w:r w:rsidR="000E3E6E" w:rsidRPr="000342ED">
        <w:rPr>
          <w:color w:val="FF0000"/>
        </w:rPr>
        <w:t>nộp</w:t>
      </w:r>
      <w:proofErr w:type="spellEnd"/>
      <w:r w:rsidR="000E3E6E" w:rsidRPr="000342ED">
        <w:rPr>
          <w:color w:val="FF0000"/>
        </w:rPr>
        <w:t xml:space="preserve"> </w:t>
      </w:r>
      <w:r w:rsidR="000342ED" w:rsidRPr="000342ED">
        <w:rPr>
          <w:color w:val="FF0000"/>
        </w:rPr>
        <w:t xml:space="preserve">BTL </w:t>
      </w:r>
      <w:proofErr w:type="spellStart"/>
      <w:r w:rsidR="000342ED" w:rsidRPr="000342ED">
        <w:rPr>
          <w:color w:val="FF0000"/>
        </w:rPr>
        <w:t>chính</w:t>
      </w:r>
      <w:proofErr w:type="spellEnd"/>
      <w:r w:rsidR="000342ED" w:rsidRPr="000342ED">
        <w:rPr>
          <w:color w:val="FF0000"/>
        </w:rPr>
        <w:t xml:space="preserve"> </w:t>
      </w:r>
      <w:proofErr w:type="spellStart"/>
      <w:r w:rsidR="000342ED" w:rsidRPr="000342ED">
        <w:rPr>
          <w:color w:val="FF0000"/>
        </w:rPr>
        <w:t>thức</w:t>
      </w:r>
      <w:proofErr w:type="spellEnd"/>
    </w:p>
    <w:p w14:paraId="7ED236C0" w14:textId="3ED6F85E" w:rsidR="007A2CA7" w:rsidRPr="0043374D" w:rsidRDefault="007A2CA7" w:rsidP="00C64416">
      <w:pPr>
        <w:pStyle w:val="oancuaDanhsach"/>
        <w:ind w:left="1620"/>
      </w:pPr>
      <w:r>
        <w:rPr>
          <w:noProof/>
        </w:rPr>
        <w:drawing>
          <wp:inline distT="0" distB="0" distL="0" distR="0" wp14:anchorId="5803104E" wp14:editId="3A6C1554">
            <wp:extent cx="761120" cy="490816"/>
            <wp:effectExtent l="0" t="0" r="1270" b="5080"/>
            <wp:docPr id="11307831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120" cy="49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2466" w14:textId="41A96911" w:rsidR="00A7166E" w:rsidRDefault="009245BF" w:rsidP="00CF644E">
      <w:pPr>
        <w:pStyle w:val="oancuaDanhsach"/>
        <w:numPr>
          <w:ilvl w:val="2"/>
          <w:numId w:val="4"/>
        </w:numPr>
        <w:ind w:left="1620"/>
        <w:rPr>
          <w:lang w:val="fr-FR"/>
        </w:rPr>
      </w:pPr>
      <w:r w:rsidRPr="009245BF">
        <w:rPr>
          <w:b/>
          <w:bCs/>
          <w:lang w:val="fr-FR"/>
        </w:rPr>
        <w:t xml:space="preserve">sources: </w:t>
      </w:r>
      <w:proofErr w:type="spellStart"/>
      <w:r w:rsidRPr="009245BF">
        <w:rPr>
          <w:lang w:val="fr-FR"/>
        </w:rPr>
        <w:t>chứa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mã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nguồn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c</w:t>
      </w:r>
      <w:r>
        <w:rPr>
          <w:lang w:val="fr-FR"/>
        </w:rPr>
        <w:t>ủa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phẩm</w:t>
      </w:r>
      <w:proofErr w:type="spellEnd"/>
      <w:r>
        <w:rPr>
          <w:lang w:val="fr-FR"/>
        </w:rPr>
        <w:t xml:space="preserve">. </w:t>
      </w:r>
      <w:proofErr w:type="spellStart"/>
      <w:r w:rsidR="00F41A82" w:rsidRPr="00F41A82">
        <w:rPr>
          <w:color w:val="FF0000"/>
          <w:lang w:val="fr-FR"/>
        </w:rPr>
        <w:t>Trong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học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phần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này</w:t>
      </w:r>
      <w:proofErr w:type="spellEnd"/>
      <w:r w:rsidR="00F41A82" w:rsidRPr="00F41A82">
        <w:rPr>
          <w:color w:val="FF0000"/>
          <w:lang w:val="fr-FR"/>
        </w:rPr>
        <w:t xml:space="preserve">, </w:t>
      </w:r>
      <w:r w:rsidR="00C30C8F" w:rsidRPr="00F41A82">
        <w:rPr>
          <w:color w:val="FF0000"/>
          <w:lang w:val="fr-FR"/>
        </w:rPr>
        <w:t xml:space="preserve">SV </w:t>
      </w:r>
      <w:proofErr w:type="spellStart"/>
      <w:r w:rsidR="00C30C8F" w:rsidRPr="00F41A82">
        <w:rPr>
          <w:color w:val="FF0000"/>
          <w:lang w:val="fr-FR"/>
        </w:rPr>
        <w:t>c</w:t>
      </w:r>
      <w:r w:rsidRPr="00F41A82">
        <w:rPr>
          <w:color w:val="FF0000"/>
          <w:lang w:val="fr-FR"/>
        </w:rPr>
        <w:t>hỉ</w:t>
      </w:r>
      <w:proofErr w:type="spellEnd"/>
      <w:r w:rsidRPr="00F41A82">
        <w:rPr>
          <w:color w:val="FF0000"/>
          <w:lang w:val="fr-FR"/>
        </w:rPr>
        <w:t xml:space="preserve"> </w:t>
      </w:r>
      <w:proofErr w:type="spellStart"/>
      <w:r w:rsidRPr="00F41A82">
        <w:rPr>
          <w:color w:val="FF0000"/>
          <w:lang w:val="fr-FR"/>
        </w:rPr>
        <w:t>cần</w:t>
      </w:r>
      <w:proofErr w:type="spellEnd"/>
      <w:r w:rsidR="00EA3398" w:rsidRPr="00F41A82">
        <w:rPr>
          <w:color w:val="FF0000"/>
          <w:lang w:val="fr-FR"/>
        </w:rPr>
        <w:t xml:space="preserve"> copy </w:t>
      </w:r>
      <w:proofErr w:type="spellStart"/>
      <w:r w:rsidR="00EA3398" w:rsidRPr="00F41A82">
        <w:rPr>
          <w:color w:val="FF0000"/>
          <w:lang w:val="fr-FR"/>
        </w:rPr>
        <w:t>tượng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trưng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một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vài</w:t>
      </w:r>
      <w:proofErr w:type="spellEnd"/>
      <w:r w:rsidR="00EA3398" w:rsidRPr="00F41A82">
        <w:rPr>
          <w:color w:val="FF0000"/>
          <w:lang w:val="fr-FR"/>
        </w:rPr>
        <w:t xml:space="preserve"> file </w:t>
      </w:r>
      <w:proofErr w:type="spellStart"/>
      <w:r w:rsidR="00C30C8F" w:rsidRPr="00F41A82">
        <w:rPr>
          <w:color w:val="FF0000"/>
          <w:lang w:val="fr-FR"/>
        </w:rPr>
        <w:t>vào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đây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là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được</w:t>
      </w:r>
      <w:proofErr w:type="spellEnd"/>
      <w:r w:rsidR="00C30C8F" w:rsidRPr="00F41A82">
        <w:rPr>
          <w:color w:val="FF0000"/>
          <w:lang w:val="fr-FR"/>
        </w:rPr>
        <w:t>.</w:t>
      </w:r>
    </w:p>
    <w:p w14:paraId="47BF37E1" w14:textId="0F758EF1" w:rsidR="002963B3" w:rsidRDefault="00551589" w:rsidP="00CF644E">
      <w:pPr>
        <w:pStyle w:val="oancuaDanhsach"/>
        <w:numPr>
          <w:ilvl w:val="0"/>
          <w:numId w:val="4"/>
        </w:numPr>
        <w:rPr>
          <w:color w:val="FF0000"/>
          <w:lang w:val="fr-FR"/>
        </w:rPr>
      </w:pPr>
      <w:proofErr w:type="spellStart"/>
      <w:r w:rsidRPr="00551589">
        <w:rPr>
          <w:lang w:val="fr-FR"/>
        </w:rPr>
        <w:t>Mỗi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thành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viên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trong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nhóm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tự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soạn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th</w:t>
      </w:r>
      <w:r>
        <w:rPr>
          <w:lang w:val="fr-FR"/>
        </w:rPr>
        <w:t>ảo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phải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upload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các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chỉnh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sửa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lên</w:t>
      </w:r>
      <w:proofErr w:type="spellEnd"/>
      <w:r w:rsidR="004F37AE">
        <w:rPr>
          <w:lang w:val="fr-FR"/>
        </w:rPr>
        <w:t xml:space="preserve"> GitHub. </w:t>
      </w:r>
      <w:proofErr w:type="spellStart"/>
      <w:r w:rsidR="004F37AE" w:rsidRPr="00E70D25">
        <w:rPr>
          <w:color w:val="FF0000"/>
          <w:lang w:val="fr-FR"/>
        </w:rPr>
        <w:t>Trong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học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phần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này</w:t>
      </w:r>
      <w:proofErr w:type="spellEnd"/>
      <w:r w:rsidR="004F37AE" w:rsidRPr="00E70D25">
        <w:rPr>
          <w:color w:val="FF0000"/>
          <w:lang w:val="fr-FR"/>
        </w:rPr>
        <w:t xml:space="preserve">, </w:t>
      </w:r>
      <w:proofErr w:type="spellStart"/>
      <w:r w:rsidR="00A4571D" w:rsidRPr="00E70D25">
        <w:rPr>
          <w:color w:val="FF0000"/>
          <w:lang w:val="fr-FR"/>
        </w:rPr>
        <w:t>mỗi</w:t>
      </w:r>
      <w:proofErr w:type="spellEnd"/>
      <w:r w:rsidR="00A4571D" w:rsidRPr="00E70D25">
        <w:rPr>
          <w:color w:val="FF0000"/>
          <w:lang w:val="fr-FR"/>
        </w:rPr>
        <w:t xml:space="preserve"> </w:t>
      </w:r>
      <w:r w:rsidR="004F37AE" w:rsidRPr="00E70D25">
        <w:rPr>
          <w:color w:val="FF0000"/>
          <w:lang w:val="fr-FR"/>
        </w:rPr>
        <w:t xml:space="preserve">SV </w:t>
      </w:r>
      <w:proofErr w:type="spellStart"/>
      <w:r w:rsidR="004F37AE" w:rsidRPr="00E70D25">
        <w:rPr>
          <w:color w:val="FF0000"/>
          <w:lang w:val="fr-FR"/>
        </w:rPr>
        <w:t>cần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đạt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được</w:t>
      </w:r>
      <w:proofErr w:type="spellEnd"/>
      <w:r w:rsidR="004F37AE" w:rsidRPr="00E70D25">
        <w:rPr>
          <w:color w:val="FF0000"/>
          <w:lang w:val="fr-FR"/>
        </w:rPr>
        <w:t xml:space="preserve"> </w:t>
      </w:r>
      <w:r w:rsidR="00A4571D" w:rsidRPr="00E70D25">
        <w:rPr>
          <w:color w:val="FF0000"/>
          <w:lang w:val="fr-FR"/>
        </w:rPr>
        <w:t>&gt;=</w:t>
      </w:r>
      <w:r w:rsidR="004F37AE" w:rsidRPr="00E70D25">
        <w:rPr>
          <w:color w:val="FF0000"/>
          <w:lang w:val="fr-FR"/>
        </w:rPr>
        <w:t>10 commit</w:t>
      </w:r>
      <w:r w:rsidR="00A4571D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cho</w:t>
      </w:r>
      <w:proofErr w:type="spellEnd"/>
      <w:r w:rsidR="00E70D25" w:rsidRPr="00E70D25">
        <w:rPr>
          <w:color w:val="FF0000"/>
          <w:lang w:val="fr-FR"/>
        </w:rPr>
        <w:t xml:space="preserve"> file </w:t>
      </w:r>
      <w:proofErr w:type="spellStart"/>
      <w:r w:rsidR="00E70D25" w:rsidRPr="00E70D25">
        <w:rPr>
          <w:color w:val="FF0000"/>
          <w:lang w:val="fr-FR"/>
        </w:rPr>
        <w:t>báo</w:t>
      </w:r>
      <w:proofErr w:type="spellEnd"/>
      <w:r w:rsidR="00E70D25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cáo</w:t>
      </w:r>
      <w:proofErr w:type="spellEnd"/>
      <w:r w:rsidR="00E70D25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này</w:t>
      </w:r>
      <w:proofErr w:type="spellEnd"/>
      <w:r w:rsidR="00E70D25" w:rsidRPr="00E70D25">
        <w:rPr>
          <w:color w:val="FF0000"/>
          <w:lang w:val="fr-FR"/>
        </w:rPr>
        <w:t>.</w:t>
      </w:r>
    </w:p>
    <w:p w14:paraId="6D6F205A" w14:textId="77777777" w:rsidR="00C71AF5" w:rsidRDefault="00C71AF5" w:rsidP="00C71AF5">
      <w:pPr>
        <w:rPr>
          <w:rStyle w:val="Manh"/>
        </w:rPr>
      </w:pPr>
    </w:p>
    <w:p w14:paraId="431F6B75" w14:textId="77777777" w:rsidR="003473EC" w:rsidRDefault="003473EC">
      <w:pPr>
        <w:widowControl/>
        <w:suppressAutoHyphens w:val="0"/>
        <w:spacing w:after="0" w:line="240" w:lineRule="auto"/>
        <w:jc w:val="left"/>
        <w:rPr>
          <w:rStyle w:val="Manh"/>
        </w:rPr>
      </w:pPr>
      <w:r>
        <w:rPr>
          <w:rStyle w:val="Manh"/>
        </w:rPr>
        <w:br w:type="page"/>
      </w:r>
    </w:p>
    <w:p w14:paraId="4E1F0728" w14:textId="648AFD2C" w:rsidR="00C71AF5" w:rsidRPr="00AC5ED2" w:rsidRDefault="00AC5ED2" w:rsidP="00C71AF5">
      <w:pPr>
        <w:rPr>
          <w:rStyle w:val="Manh"/>
        </w:rPr>
      </w:pPr>
      <w:r w:rsidRPr="00AC5ED2">
        <w:rPr>
          <w:rStyle w:val="Manh"/>
        </w:rPr>
        <w:lastRenderedPageBreak/>
        <w:t>VỀ QUẢN LÝ CÔNG VIỆ</w:t>
      </w:r>
      <w:r>
        <w:rPr>
          <w:rStyle w:val="Manh"/>
        </w:rPr>
        <w:t>C</w:t>
      </w:r>
    </w:p>
    <w:p w14:paraId="5A171621" w14:textId="7AC82C9B" w:rsidR="00C71AF5" w:rsidRDefault="00577108" w:rsidP="00C71AF5">
      <w:proofErr w:type="spellStart"/>
      <w:r w:rsidRPr="00577108">
        <w:t>Sử</w:t>
      </w:r>
      <w:proofErr w:type="spellEnd"/>
      <w:r w:rsidRPr="00577108">
        <w:t xml:space="preserve"> </w:t>
      </w:r>
      <w:proofErr w:type="spellStart"/>
      <w:r w:rsidRPr="00577108">
        <w:t>dụng</w:t>
      </w:r>
      <w:proofErr w:type="spellEnd"/>
      <w:r w:rsidRPr="00577108">
        <w:t xml:space="preserve"> </w:t>
      </w:r>
      <w:proofErr w:type="spellStart"/>
      <w:r w:rsidRPr="00577108">
        <w:t>công</w:t>
      </w:r>
      <w:proofErr w:type="spellEnd"/>
      <w:r w:rsidRPr="00577108">
        <w:t xml:space="preserve"> </w:t>
      </w:r>
      <w:proofErr w:type="spellStart"/>
      <w:r w:rsidRPr="00577108">
        <w:t>cụ</w:t>
      </w:r>
      <w:proofErr w:type="spellEnd"/>
      <w:r w:rsidRPr="00577108">
        <w:t xml:space="preserve"> MS Planner </w:t>
      </w:r>
      <w:proofErr w:type="spellStart"/>
      <w:r w:rsidRPr="00577108">
        <w:t>với</w:t>
      </w:r>
      <w:proofErr w:type="spellEnd"/>
      <w:r w:rsidRPr="00577108">
        <w:t xml:space="preserve"> </w:t>
      </w:r>
      <w:proofErr w:type="spellStart"/>
      <w:r w:rsidRPr="00577108"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email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SV</w:t>
      </w:r>
      <w:r w:rsidR="002B5322">
        <w:t xml:space="preserve">. </w:t>
      </w:r>
      <w:r w:rsidR="00507006">
        <w:t xml:space="preserve">  </w:t>
      </w:r>
      <w:hyperlink r:id="rId12" w:history="1">
        <w:r w:rsidR="00507006">
          <w:rPr>
            <w:rStyle w:val="Siuktni"/>
          </w:rPr>
          <w:t>https://tasks.office.com/</w:t>
        </w:r>
      </w:hyperlink>
    </w:p>
    <w:p w14:paraId="6C6429EC" w14:textId="49725C93" w:rsidR="00715834" w:rsidRDefault="00715834" w:rsidP="00C71AF5">
      <w:pPr>
        <w:rPr>
          <w:i/>
          <w:iCs/>
        </w:rPr>
      </w:pPr>
      <w:proofErr w:type="spellStart"/>
      <w:r w:rsidRPr="00715834">
        <w:rPr>
          <w:i/>
          <w:iCs/>
        </w:rPr>
        <w:t>Gợi</w:t>
      </w:r>
      <w:proofErr w:type="spellEnd"/>
      <w:r w:rsidRPr="00715834">
        <w:rPr>
          <w:i/>
          <w:iCs/>
        </w:rPr>
        <w:t xml:space="preserve"> ý</w:t>
      </w:r>
      <w:r>
        <w:rPr>
          <w:i/>
          <w:iCs/>
        </w:rPr>
        <w:t>:</w:t>
      </w:r>
      <w:r w:rsidRPr="00715834">
        <w:rPr>
          <w:i/>
          <w:iCs/>
        </w:rPr>
        <w:t xml:space="preserve"> </w:t>
      </w:r>
      <w:proofErr w:type="spellStart"/>
      <w:r>
        <w:rPr>
          <w:i/>
          <w:iCs/>
        </w:rPr>
        <w:t>yêu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này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bài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tập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lớn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tiến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luôn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ngay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không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ảnh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hưởng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phần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báo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cáo</w:t>
      </w:r>
      <w:proofErr w:type="spellEnd"/>
    </w:p>
    <w:p w14:paraId="2E0CB7EB" w14:textId="77777777" w:rsidR="00715834" w:rsidRPr="00715834" w:rsidRDefault="00715834" w:rsidP="00C71AF5">
      <w:pPr>
        <w:rPr>
          <w:i/>
          <w:iCs/>
        </w:rPr>
      </w:pPr>
    </w:p>
    <w:p w14:paraId="42B8DA76" w14:textId="0E557E86" w:rsidR="00C71AF5" w:rsidRDefault="00C71AF5" w:rsidP="00CF644E">
      <w:pPr>
        <w:pStyle w:val="oancuaDanhsach"/>
        <w:numPr>
          <w:ilvl w:val="0"/>
          <w:numId w:val="5"/>
        </w:numPr>
      </w:pPr>
      <w:r w:rsidRPr="00577108">
        <w:t xml:space="preserve"> </w:t>
      </w:r>
      <w:proofErr w:type="spellStart"/>
      <w:r w:rsidRPr="002B5322">
        <w:t>Mỗi</w:t>
      </w:r>
      <w:proofErr w:type="spellEnd"/>
      <w:r w:rsidRPr="002B5322">
        <w:t xml:space="preserve"> SV </w:t>
      </w:r>
      <w:proofErr w:type="spellStart"/>
      <w:r w:rsidRPr="002B5322">
        <w:t>đều</w:t>
      </w:r>
      <w:proofErr w:type="spellEnd"/>
      <w:r w:rsidRPr="002B5322">
        <w:t xml:space="preserve"> </w:t>
      </w:r>
      <w:proofErr w:type="spellStart"/>
      <w:r w:rsidRPr="002B5322">
        <w:t>phải</w:t>
      </w:r>
      <w:proofErr w:type="spellEnd"/>
      <w:r w:rsidRPr="002B5322">
        <w:t xml:space="preserve"> </w:t>
      </w:r>
      <w:proofErr w:type="spellStart"/>
      <w:r w:rsidRPr="002B5322">
        <w:t>có</w:t>
      </w:r>
      <w:proofErr w:type="spellEnd"/>
      <w:r w:rsidRPr="002B5322">
        <w:t xml:space="preserve"> </w:t>
      </w:r>
      <w:proofErr w:type="spellStart"/>
      <w:r w:rsidRPr="002B5322">
        <w:t>tài</w:t>
      </w:r>
      <w:proofErr w:type="spellEnd"/>
      <w:r w:rsidRPr="002B5322">
        <w:t xml:space="preserve"> </w:t>
      </w:r>
      <w:proofErr w:type="spellStart"/>
      <w:r w:rsidRPr="002B5322">
        <w:t>khoản</w:t>
      </w:r>
      <w:proofErr w:type="spellEnd"/>
      <w:r w:rsidRPr="002B5322">
        <w:t xml:space="preserve"> </w:t>
      </w:r>
      <w:r w:rsidR="002B5322" w:rsidRPr="00577108">
        <w:t xml:space="preserve">MS Planner </w:t>
      </w:r>
      <w:proofErr w:type="spellStart"/>
      <w:r w:rsidRPr="002B5322">
        <w:t>cá</w:t>
      </w:r>
      <w:proofErr w:type="spellEnd"/>
      <w:r w:rsidRPr="002B5322">
        <w:t xml:space="preserve"> </w:t>
      </w:r>
      <w:proofErr w:type="spellStart"/>
      <w:r w:rsidRPr="002B5322">
        <w:t>nhân</w:t>
      </w:r>
      <w:proofErr w:type="spellEnd"/>
      <w:r w:rsidRPr="002B5322">
        <w:t>.</w:t>
      </w:r>
    </w:p>
    <w:p w14:paraId="07E327DB" w14:textId="1AEEDDCF" w:rsidR="005558A8" w:rsidRDefault="005558A8" w:rsidP="00CF644E">
      <w:pPr>
        <w:pStyle w:val="oancuaDanhsach"/>
        <w:numPr>
          <w:ilvl w:val="0"/>
          <w:numId w:val="5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Project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</w:p>
    <w:p w14:paraId="58BFFF20" w14:textId="5EFABA9B" w:rsidR="00455F19" w:rsidRDefault="00455F19" w:rsidP="00CF644E">
      <w:pPr>
        <w:pStyle w:val="oancuaDanhsach"/>
        <w:numPr>
          <w:ilvl w:val="0"/>
          <w:numId w:val="5"/>
        </w:numPr>
      </w:pPr>
      <w:r>
        <w:t xml:space="preserve">Add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hyperlink r:id="rId13" w:history="1">
        <w:r w:rsidRPr="001D086A">
          <w:rPr>
            <w:rStyle w:val="Siuktni"/>
          </w:rPr>
          <w:t>tien.nguyenduc@hust.edu.vn</w:t>
        </w:r>
      </w:hyperlink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</w:t>
      </w:r>
      <w:r w:rsidR="00A31DC4">
        <w:t>ột</w:t>
      </w:r>
      <w:proofErr w:type="spellEnd"/>
      <w:r w:rsidR="00A31DC4">
        <w:t xml:space="preserve"> </w:t>
      </w:r>
      <w:proofErr w:type="spellStart"/>
      <w:r w:rsidR="00A31DC4">
        <w:t>thành</w:t>
      </w:r>
      <w:proofErr w:type="spellEnd"/>
      <w:r w:rsidR="00A31DC4">
        <w:t xml:space="preserve"> </w:t>
      </w:r>
      <w:proofErr w:type="spellStart"/>
      <w:r w:rsidR="00A31DC4">
        <w:t>viên</w:t>
      </w:r>
      <w:proofErr w:type="spellEnd"/>
      <w:r w:rsidR="00A31DC4">
        <w:t xml:space="preserve"> </w:t>
      </w:r>
      <w:proofErr w:type="spellStart"/>
      <w:r w:rsidR="00A31DC4">
        <w:t>của</w:t>
      </w:r>
      <w:proofErr w:type="spellEnd"/>
      <w:r w:rsidR="00A31DC4">
        <w:t xml:space="preserve"> </w:t>
      </w:r>
      <w:proofErr w:type="spellStart"/>
      <w:r w:rsidR="00A31DC4">
        <w:t>dự</w:t>
      </w:r>
      <w:proofErr w:type="spellEnd"/>
      <w:r w:rsidR="00A31DC4">
        <w:t xml:space="preserve"> </w:t>
      </w:r>
      <w:proofErr w:type="spellStart"/>
      <w:r w:rsidR="00A31DC4">
        <w:t>án</w:t>
      </w:r>
      <w:proofErr w:type="spellEnd"/>
    </w:p>
    <w:p w14:paraId="25C46F3B" w14:textId="57749F49" w:rsidR="00C93D1F" w:rsidRPr="00F72B6D" w:rsidRDefault="00C93D1F" w:rsidP="00CF644E">
      <w:pPr>
        <w:pStyle w:val="oancuaDanhsach"/>
        <w:numPr>
          <w:ilvl w:val="0"/>
          <w:numId w:val="5"/>
        </w:numPr>
      </w:pPr>
      <w:proofErr w:type="spellStart"/>
      <w:r w:rsidRPr="00F72B6D">
        <w:t>Cấu</w:t>
      </w:r>
      <w:proofErr w:type="spellEnd"/>
      <w:r w:rsidRPr="00F72B6D">
        <w:t xml:space="preserve"> </w:t>
      </w:r>
      <w:proofErr w:type="spellStart"/>
      <w:r w:rsidRPr="00F72B6D">
        <w:t>trúc</w:t>
      </w:r>
      <w:proofErr w:type="spellEnd"/>
      <w:r w:rsidRPr="00F72B6D">
        <w:t xml:space="preserve"> Project </w:t>
      </w:r>
      <w:proofErr w:type="spellStart"/>
      <w:r w:rsidRPr="00F72B6D">
        <w:t>với</w:t>
      </w:r>
      <w:proofErr w:type="spellEnd"/>
      <w:r w:rsidRPr="00F72B6D">
        <w:t xml:space="preserve"> 3 </w:t>
      </w:r>
      <w:proofErr w:type="spellStart"/>
      <w:r w:rsidRPr="00F72B6D">
        <w:t>cột</w:t>
      </w:r>
      <w:proofErr w:type="spellEnd"/>
      <w:r w:rsidRPr="00F72B6D">
        <w:t xml:space="preserve"> </w:t>
      </w:r>
      <w:proofErr w:type="spellStart"/>
      <w:r w:rsidRPr="00F72B6D">
        <w:t>cơ</w:t>
      </w:r>
      <w:proofErr w:type="spellEnd"/>
      <w:r w:rsidRPr="00F72B6D">
        <w:t xml:space="preserve"> </w:t>
      </w:r>
      <w:proofErr w:type="spellStart"/>
      <w:r w:rsidRPr="00F72B6D">
        <w:t>bản</w:t>
      </w:r>
      <w:proofErr w:type="spellEnd"/>
      <w:r w:rsidR="00F72B6D" w:rsidRPr="00F72B6D">
        <w:t xml:space="preserve"> (</w:t>
      </w:r>
      <w:proofErr w:type="spellStart"/>
      <w:r w:rsidR="00F72B6D" w:rsidRPr="00F72B6D">
        <w:t>T</w:t>
      </w:r>
      <w:r w:rsidR="00F72B6D">
        <w:t>ùy</w:t>
      </w:r>
      <w:proofErr w:type="spellEnd"/>
      <w:r w:rsidR="00F72B6D">
        <w:t xml:space="preserve"> ý </w:t>
      </w:r>
      <w:proofErr w:type="spellStart"/>
      <w:r w:rsidR="00F72B6D">
        <w:t>thêm</w:t>
      </w:r>
      <w:proofErr w:type="spellEnd"/>
      <w:r w:rsidR="00F72B6D">
        <w:t xml:space="preserve"> </w:t>
      </w:r>
      <w:proofErr w:type="spellStart"/>
      <w:r w:rsidR="00F72B6D">
        <w:t>các</w:t>
      </w:r>
      <w:proofErr w:type="spellEnd"/>
      <w:r w:rsidR="00F72B6D">
        <w:t xml:space="preserve"> </w:t>
      </w:r>
      <w:proofErr w:type="spellStart"/>
      <w:r w:rsidR="00F72B6D">
        <w:t>cột</w:t>
      </w:r>
      <w:proofErr w:type="spellEnd"/>
      <w:r w:rsidR="00F72B6D">
        <w:t xml:space="preserve"> </w:t>
      </w:r>
      <w:proofErr w:type="spellStart"/>
      <w:r w:rsidR="00F72B6D">
        <w:t>khác</w:t>
      </w:r>
      <w:proofErr w:type="spellEnd"/>
      <w:r w:rsidR="00F72B6D">
        <w:t>)</w:t>
      </w:r>
    </w:p>
    <w:p w14:paraId="00E38671" w14:textId="75C9B3AC" w:rsidR="00AC7F66" w:rsidRDefault="00C93D1F" w:rsidP="00F31DE3">
      <w:pPr>
        <w:pStyle w:val="oancuaDanhsach"/>
        <w:ind w:left="720"/>
        <w:jc w:val="center"/>
      </w:pPr>
      <w:r>
        <w:rPr>
          <w:noProof/>
        </w:rPr>
        <w:drawing>
          <wp:inline distT="0" distB="0" distL="0" distR="0" wp14:anchorId="0202A120" wp14:editId="3891369B">
            <wp:extent cx="2790908" cy="1711100"/>
            <wp:effectExtent l="0" t="0" r="0" b="0"/>
            <wp:docPr id="1281177621" name="Picture 4" descr="Image result for kan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908" cy="17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4091" w14:textId="2DAA55E5" w:rsidR="002B3B67" w:rsidRDefault="009030C7" w:rsidP="00CF644E">
      <w:pPr>
        <w:pStyle w:val="oancuaDanhsach"/>
        <w:numPr>
          <w:ilvl w:val="0"/>
          <w:numId w:val="5"/>
        </w:numPr>
      </w:pPr>
      <w:r>
        <w:t xml:space="preserve">Ở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cột</w:t>
      </w:r>
      <w:proofErr w:type="spellEnd"/>
      <w:r>
        <w:t>,</w:t>
      </w:r>
      <w:r w:rsidR="004427C7" w:rsidRPr="004427C7">
        <w:t xml:space="preserve">  </w:t>
      </w:r>
      <w:proofErr w:type="spellStart"/>
      <w:r w:rsidR="004427C7" w:rsidRPr="004427C7">
        <w:t>yêu</w:t>
      </w:r>
      <w:proofErr w:type="spellEnd"/>
      <w:r w:rsidR="004427C7" w:rsidRPr="004427C7">
        <w:t xml:space="preserve"> </w:t>
      </w:r>
      <w:proofErr w:type="spellStart"/>
      <w:r w:rsidR="004427C7" w:rsidRPr="004427C7">
        <w:t>cầu</w:t>
      </w:r>
      <w:proofErr w:type="spellEnd"/>
      <w:r w:rsidR="004427C7" w:rsidRPr="004427C7">
        <w:t xml:space="preserve"> </w:t>
      </w:r>
      <w:proofErr w:type="spellStart"/>
      <w:r w:rsidR="004427C7" w:rsidRPr="004427C7">
        <w:t>t</w:t>
      </w:r>
      <w:r w:rsidR="004427C7">
        <w:t>ạo</w:t>
      </w:r>
      <w:proofErr w:type="spellEnd"/>
      <w:r w:rsidR="004427C7">
        <w:t xml:space="preserve"> ra</w:t>
      </w:r>
      <w:r w:rsidR="00100106">
        <w:t xml:space="preserve"> 12</w:t>
      </w:r>
      <w:r w:rsidR="00345A50">
        <w:t xml:space="preserve"> </w:t>
      </w:r>
      <w:proofErr w:type="spellStart"/>
      <w:r w:rsidR="00345A50">
        <w:t>công</w:t>
      </w:r>
      <w:proofErr w:type="spellEnd"/>
      <w:r w:rsidR="00345A50">
        <w:t xml:space="preserve"> </w:t>
      </w:r>
      <w:proofErr w:type="spellStart"/>
      <w:r w:rsidR="00345A50">
        <w:t>việc</w:t>
      </w:r>
      <w:proofErr w:type="spellEnd"/>
      <w:r w:rsidR="00100106">
        <w:t xml:space="preserve"> (</w:t>
      </w:r>
      <w:r w:rsidR="00345A50">
        <w:t>task</w:t>
      </w:r>
      <w:r w:rsidR="00100106">
        <w:t>)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gán</w:t>
      </w:r>
      <w:proofErr w:type="spellEnd"/>
      <w:r w:rsidR="00100106">
        <w:t xml:space="preserve"> (assign)</w:t>
      </w:r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 w:rsidR="0079293C">
        <w:t xml:space="preserve"> </w:t>
      </w:r>
      <w:proofErr w:type="spellStart"/>
      <w:r w:rsidR="0079293C">
        <w:t>thành</w:t>
      </w:r>
      <w:proofErr w:type="spellEnd"/>
      <w:r w:rsidR="0079293C">
        <w:t xml:space="preserve"> </w:t>
      </w:r>
      <w:proofErr w:type="spellStart"/>
      <w:r w:rsidR="0079293C">
        <w:t>viên</w:t>
      </w:r>
      <w:proofErr w:type="spellEnd"/>
      <w:r w:rsidR="00100106">
        <w:t xml:space="preserve"> 3 task</w:t>
      </w:r>
      <w:r w:rsidR="006158E3">
        <w:t xml:space="preserve">. </w:t>
      </w:r>
    </w:p>
    <w:p w14:paraId="33C3139D" w14:textId="6F34D364" w:rsidR="00000D34" w:rsidRPr="004427C7" w:rsidRDefault="00000D34" w:rsidP="00CF644E">
      <w:pPr>
        <w:pStyle w:val="oancuaDanhsach"/>
        <w:numPr>
          <w:ilvl w:val="0"/>
          <w:numId w:val="5"/>
        </w:numPr>
      </w:pPr>
      <w:proofErr w:type="spellStart"/>
      <w:r>
        <w:t>Gán</w:t>
      </w:r>
      <w:proofErr w:type="spellEnd"/>
      <w:r>
        <w:t xml:space="preserve"> due date (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job </w:t>
      </w:r>
      <w:proofErr w:type="spellStart"/>
      <w:r>
        <w:t>là</w:t>
      </w:r>
      <w:proofErr w:type="spellEnd"/>
      <w:r>
        <w:t xml:space="preserve"> </w:t>
      </w:r>
      <w:proofErr w:type="spellStart"/>
      <w:r w:rsidRPr="001E2510">
        <w:rPr>
          <w:b/>
          <w:bCs/>
        </w:rPr>
        <w:t>ngày</w:t>
      </w:r>
      <w:proofErr w:type="spellEnd"/>
      <w:r w:rsidR="001E2510" w:rsidRPr="001E2510">
        <w:rPr>
          <w:b/>
          <w:bCs/>
        </w:rPr>
        <w:t xml:space="preserve"> G</w:t>
      </w:r>
    </w:p>
    <w:p w14:paraId="55FEBE66" w14:textId="77777777" w:rsidR="002B3B67" w:rsidRPr="004427C7" w:rsidRDefault="002B3B67" w:rsidP="00F31DE3">
      <w:pPr>
        <w:pStyle w:val="oancuaDanhsach"/>
        <w:ind w:left="720"/>
        <w:jc w:val="center"/>
      </w:pPr>
    </w:p>
    <w:p w14:paraId="1B0FBDB2" w14:textId="2C2EBBDB" w:rsidR="003E6FB7" w:rsidRDefault="003E6FB7" w:rsidP="003E6FB7">
      <w:pPr>
        <w:pStyle w:val="NormalH"/>
        <w:ind w:left="360"/>
        <w:rPr>
          <w:color w:val="951B13"/>
        </w:rPr>
      </w:pPr>
      <w:r>
        <w:rPr>
          <w:color w:val="951B13"/>
        </w:rPr>
        <w:lastRenderedPageBreak/>
        <w:t xml:space="preserve">BẢN ĐÁNH </w:t>
      </w:r>
      <w:r w:rsidR="00AC7F66">
        <w:rPr>
          <w:color w:val="951B13"/>
        </w:rPr>
        <w:t>GIÁ</w:t>
      </w:r>
      <w:r w:rsidR="004265A4">
        <w:rPr>
          <w:color w:val="951B13"/>
        </w:rPr>
        <w:t xml:space="preserve"> (GIÁO VIÊN THỰC HIỆN</w:t>
      </w:r>
      <w:r w:rsidR="521CA79C" w:rsidRPr="521CA79C">
        <w:rPr>
          <w:color w:val="951B13"/>
        </w:rPr>
        <w:t>)</w:t>
      </w:r>
    </w:p>
    <w:p w14:paraId="0AAD18C4" w14:textId="0EC78BD5" w:rsidR="00AC7F66" w:rsidRDefault="009A44DB" w:rsidP="009A44DB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4E9EAA49" wp14:editId="2B70A454">
                <wp:extent cx="2671445" cy="1168786"/>
                <wp:effectExtent l="0" t="0" r="14605" b="1270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c:whole>
                      <wps:wsp>
                        <wps:cNvPr id="6" name="Oval 6"/>
                        <wps:cNvSpPr/>
                        <wps:spPr>
                          <a:xfrm>
                            <a:off x="1176794" y="731520"/>
                            <a:ext cx="294198" cy="3021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E6D2BDF" id="Canvas 5" o:spid="_x0000_s1026" editas="canvas" style="width:210.35pt;height:92.05pt;mso-position-horizontal-relative:char;mso-position-vertical-relative:line" coordsize="26714,1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6714;height:11684;visibility:visible;mso-wrap-style:square" filled="t" stroked="t" strokecolor="#7f7f7f [1612]">
                  <v:fill o:detectmouseclick="t"/>
                  <v:path o:connecttype="none"/>
                </v:shape>
                <v:oval id="Oval 6" o:spid="_x0000_s1028" style="position:absolute;left:11767;top:7315;width:2942;height:3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" fillcolor="white [3201]" strokecolor="black [3200]" strokeweight="2pt"/>
                <w10:anchorlock/>
              </v:group>
            </w:pict>
          </mc:Fallback>
        </mc:AlternateContent>
      </w:r>
    </w:p>
    <w:tbl>
      <w:tblPr>
        <w:tblStyle w:val="BangLi4-Nhnmanh1"/>
        <w:tblW w:w="0" w:type="auto"/>
        <w:tblLook w:val="04A0" w:firstRow="1" w:lastRow="0" w:firstColumn="1" w:lastColumn="0" w:noHBand="0" w:noVBand="1"/>
      </w:tblPr>
      <w:tblGrid>
        <w:gridCol w:w="494"/>
        <w:gridCol w:w="3612"/>
        <w:gridCol w:w="4253"/>
      </w:tblGrid>
      <w:tr w:rsidR="003E6FB7" w14:paraId="6AA2C96D" w14:textId="77777777" w:rsidTr="00CB64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A8B74DA" w14:textId="5FA560A1" w:rsidR="003E6FB7" w:rsidRDefault="003E6FB7" w:rsidP="003E6FB7">
            <w:r>
              <w:t>No</w:t>
            </w:r>
          </w:p>
        </w:tc>
        <w:tc>
          <w:tcPr>
            <w:tcW w:w="3612" w:type="dxa"/>
          </w:tcPr>
          <w:p w14:paraId="230E9375" w14:textId="77797A26" w:rsidR="003E6FB7" w:rsidRDefault="003E6FB7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Hạng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013BB531" w14:textId="6D2369B6" w:rsidR="003E6FB7" w:rsidRDefault="00D84E41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2F3D39" w14:paraId="70030DE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51DB957F" w14:textId="423C3296" w:rsidR="002F3D39" w:rsidRDefault="009936EE" w:rsidP="003E6FB7">
            <w:r>
              <w:t>QUẢN LÝ MÃ NGUỒN</w:t>
            </w:r>
          </w:p>
        </w:tc>
      </w:tr>
      <w:tr w:rsidR="003E6FB7" w14:paraId="5CF726A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039AF9C" w14:textId="1A6D8980" w:rsidR="003E6FB7" w:rsidRDefault="009936EE" w:rsidP="003E6FB7">
            <w:r>
              <w:t>1</w:t>
            </w:r>
          </w:p>
        </w:tc>
        <w:tc>
          <w:tcPr>
            <w:tcW w:w="3612" w:type="dxa"/>
          </w:tcPr>
          <w:p w14:paraId="0012D934" w14:textId="61A72F1B" w:rsidR="009936EE" w:rsidRDefault="007F7F25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6E235816" w14:textId="77777777" w:rsidR="003E6FB7" w:rsidRDefault="003E6FB7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F7F25" w14:paraId="79E4F73D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0938481" w14:textId="6C7CC99F" w:rsidR="007F7F25" w:rsidRDefault="007F7F25" w:rsidP="007F7F25">
            <w:r>
              <w:t>2</w:t>
            </w:r>
          </w:p>
        </w:tc>
        <w:tc>
          <w:tcPr>
            <w:tcW w:w="3612" w:type="dxa"/>
          </w:tcPr>
          <w:p w14:paraId="1A12F7F5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commit</w:t>
            </w:r>
          </w:p>
          <w:p w14:paraId="64BF36F0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16AB733A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4A7029F9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064F118C" w14:textId="4C070E3F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2260E2AE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F7F25" w14:paraId="61FA325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FEDCAAE" w14:textId="631F0572" w:rsidR="007F7F25" w:rsidRDefault="00E86757" w:rsidP="007F7F25">
            <w:r>
              <w:t>3</w:t>
            </w:r>
          </w:p>
        </w:tc>
        <w:tc>
          <w:tcPr>
            <w:tcW w:w="3612" w:type="dxa"/>
          </w:tcPr>
          <w:p w14:paraId="4085683A" w14:textId="29970213" w:rsidR="007F7F25" w:rsidRDefault="00E86757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Release</w:t>
            </w:r>
          </w:p>
        </w:tc>
        <w:tc>
          <w:tcPr>
            <w:tcW w:w="4253" w:type="dxa"/>
          </w:tcPr>
          <w:p w14:paraId="58FC4BF1" w14:textId="77777777" w:rsidR="007F7F25" w:rsidRDefault="007F7F25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C5ED2" w14:paraId="420F846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0CE1809B" w14:textId="46705274" w:rsidR="00AC5ED2" w:rsidRDefault="00AC5ED2" w:rsidP="007F7F25">
            <w:r>
              <w:t>QUẢN LÝ CÔNG VIỆC</w:t>
            </w:r>
          </w:p>
        </w:tc>
      </w:tr>
      <w:tr w:rsidR="00AC5ED2" w14:paraId="0B76E03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857A2A2" w14:textId="07AD331E" w:rsidR="00AC5ED2" w:rsidRDefault="00AC5ED2" w:rsidP="00AC5ED2">
            <w:r>
              <w:t>1</w:t>
            </w:r>
          </w:p>
        </w:tc>
        <w:tc>
          <w:tcPr>
            <w:tcW w:w="3612" w:type="dxa"/>
          </w:tcPr>
          <w:p w14:paraId="05070FAD" w14:textId="32076FBA" w:rsidR="00AC5ED2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 w:rsidR="00D80C48">
              <w:t>bảng</w:t>
            </w:r>
            <w:proofErr w:type="spellEnd"/>
          </w:p>
        </w:tc>
        <w:tc>
          <w:tcPr>
            <w:tcW w:w="4253" w:type="dxa"/>
          </w:tcPr>
          <w:p w14:paraId="7AF105C2" w14:textId="77777777" w:rsidR="00AC5ED2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1F1C" w14:paraId="4124CEFB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A8521E8" w14:textId="3412A482" w:rsidR="00751F1C" w:rsidRDefault="00751F1C" w:rsidP="00751F1C">
            <w:r>
              <w:t>2</w:t>
            </w:r>
          </w:p>
        </w:tc>
        <w:tc>
          <w:tcPr>
            <w:tcW w:w="3612" w:type="dxa"/>
          </w:tcPr>
          <w:p w14:paraId="4A3DDBA7" w14:textId="5B8BC21A" w:rsidR="00751F1C" w:rsidRDefault="00224DF2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Task, Due Date, Assign </w:t>
            </w:r>
          </w:p>
          <w:p w14:paraId="422079FF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72F50DCA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3E1EFCA3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10729F65" w14:textId="45CED59A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18599E91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21AA48F0" w14:textId="77777777" w:rsidTr="008807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30D976AB" w14:textId="26746007" w:rsidR="00CB64DD" w:rsidRDefault="00CB64DD" w:rsidP="00751F1C">
            <w:r>
              <w:t>BÁO CÁO</w:t>
            </w:r>
          </w:p>
        </w:tc>
      </w:tr>
      <w:tr w:rsidR="00CB64DD" w14:paraId="031EDAC7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57DF7FF" w14:textId="08C81E2E" w:rsidR="00CB64DD" w:rsidRDefault="008E661F" w:rsidP="00751F1C">
            <w:r>
              <w:t>1</w:t>
            </w:r>
          </w:p>
        </w:tc>
        <w:tc>
          <w:tcPr>
            <w:tcW w:w="3612" w:type="dxa"/>
          </w:tcPr>
          <w:p w14:paraId="1C9FAF4E" w14:textId="3079975C" w:rsidR="00CB64DD" w:rsidRDefault="0023689A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Logo</w:t>
            </w:r>
          </w:p>
        </w:tc>
        <w:tc>
          <w:tcPr>
            <w:tcW w:w="4253" w:type="dxa"/>
          </w:tcPr>
          <w:p w14:paraId="3515099F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41CD6CE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B2F7BF2" w14:textId="003A762C" w:rsidR="00CB64DD" w:rsidRDefault="008E661F" w:rsidP="00751F1C">
            <w:r>
              <w:t>2</w:t>
            </w:r>
          </w:p>
        </w:tc>
        <w:tc>
          <w:tcPr>
            <w:tcW w:w="3612" w:type="dxa"/>
          </w:tcPr>
          <w:p w14:paraId="77B2CBC7" w14:textId="7E998C7F" w:rsidR="00CB64DD" w:rsidRDefault="0023689A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Bố</w:t>
            </w:r>
            <w:proofErr w:type="spellEnd"/>
            <w:r>
              <w:t xml:space="preserve"> </w:t>
            </w:r>
            <w:proofErr w:type="spellStart"/>
            <w:r>
              <w:t>cục</w:t>
            </w:r>
            <w:proofErr w:type="spellEnd"/>
            <w:r>
              <w:t xml:space="preserve">, </w:t>
            </w:r>
            <w:proofErr w:type="spellStart"/>
            <w:r>
              <w:t>căn</w:t>
            </w:r>
            <w:proofErr w:type="spellEnd"/>
            <w:r>
              <w:t xml:space="preserve"> </w:t>
            </w:r>
            <w:proofErr w:type="spellStart"/>
            <w:r>
              <w:t>lề</w:t>
            </w:r>
            <w:proofErr w:type="spellEnd"/>
            <w:r>
              <w:t xml:space="preserve"> </w:t>
            </w:r>
            <w:proofErr w:type="spellStart"/>
            <w:r>
              <w:t>ngay</w:t>
            </w:r>
            <w:proofErr w:type="spellEnd"/>
            <w:r>
              <w:t xml:space="preserve"> </w:t>
            </w:r>
            <w:proofErr w:type="spellStart"/>
            <w:r>
              <w:t>ngắn</w:t>
            </w:r>
            <w:proofErr w:type="spellEnd"/>
          </w:p>
        </w:tc>
        <w:tc>
          <w:tcPr>
            <w:tcW w:w="4253" w:type="dxa"/>
          </w:tcPr>
          <w:p w14:paraId="21407B78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64DD" w14:paraId="3C6A947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E916B0C" w14:textId="5DD436F2" w:rsidR="00CB64DD" w:rsidRDefault="008E661F" w:rsidP="00751F1C">
            <w:r>
              <w:t>3</w:t>
            </w:r>
          </w:p>
        </w:tc>
        <w:tc>
          <w:tcPr>
            <w:tcW w:w="3612" w:type="dxa"/>
          </w:tcPr>
          <w:p w14:paraId="331B01FA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BC4A50B" w14:textId="731CCE15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31FC703D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5ECFEB33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50176FD" w14:textId="314CCE43" w:rsidR="00CB64DD" w:rsidRDefault="008E661F" w:rsidP="00751F1C">
            <w:r>
              <w:t>4</w:t>
            </w:r>
          </w:p>
        </w:tc>
        <w:tc>
          <w:tcPr>
            <w:tcW w:w="3612" w:type="dxa"/>
          </w:tcPr>
          <w:p w14:paraId="416C5304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43EC903" w14:textId="2E27A186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07B250BC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2521D" w14:paraId="65A810F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E733D22" w14:textId="53DEEFCA" w:rsidR="00A2521D" w:rsidRDefault="00A2521D" w:rsidP="00751F1C">
            <w:r>
              <w:t>5</w:t>
            </w:r>
          </w:p>
        </w:tc>
        <w:tc>
          <w:tcPr>
            <w:tcW w:w="3612" w:type="dxa"/>
          </w:tcPr>
          <w:p w14:paraId="349FE70E" w14:textId="77777777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5FD3006" w14:textId="73B9A946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5D281485" w14:textId="77777777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2521D" w14:paraId="3A183CB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1369182" w14:textId="2AA1EC14" w:rsidR="00A2521D" w:rsidRDefault="00A2521D" w:rsidP="00751F1C">
            <w:r>
              <w:t>6</w:t>
            </w:r>
          </w:p>
        </w:tc>
        <w:tc>
          <w:tcPr>
            <w:tcW w:w="3612" w:type="dxa"/>
          </w:tcPr>
          <w:p w14:paraId="5CCD3F5C" w14:textId="77777777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578D795" w14:textId="756FCB0A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7F3412E" w14:textId="77777777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E661F" w14:paraId="09EED2FF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E90316A" w14:textId="61C8E597" w:rsidR="008E661F" w:rsidRDefault="00A2521D" w:rsidP="00751F1C">
            <w:r>
              <w:t>7</w:t>
            </w:r>
          </w:p>
        </w:tc>
        <w:tc>
          <w:tcPr>
            <w:tcW w:w="3612" w:type="dxa"/>
          </w:tcPr>
          <w:p w14:paraId="4DFB85DF" w14:textId="77777777" w:rsidR="008E661F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CC4775D" w14:textId="490488A9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8240C0B" w14:textId="77777777" w:rsidR="008E661F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3F40F1B" w14:textId="18F743B5" w:rsidR="00727431" w:rsidRPr="009A4C41" w:rsidRDefault="009A4C41" w:rsidP="009A4C41">
      <w:pPr>
        <w:pStyle w:val="NormalH"/>
        <w:rPr>
          <w:color w:val="951B13"/>
        </w:rPr>
      </w:pPr>
      <w:r w:rsidRPr="009A4C41">
        <w:rPr>
          <w:color w:val="951B13"/>
        </w:rPr>
        <w:lastRenderedPageBreak/>
        <w:t>Phiên bản tài liệu</w:t>
      </w:r>
    </w:p>
    <w:tbl>
      <w:tblPr>
        <w:tblStyle w:val="BangLi1Nhat-Nhnmanh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3095"/>
        <w:gridCol w:w="1148"/>
        <w:gridCol w:w="1552"/>
        <w:gridCol w:w="1440"/>
      </w:tblGrid>
      <w:tr w:rsidR="009A4C41" w:rsidRPr="009A4C41" w14:paraId="7CC174B3" w14:textId="77777777" w:rsidTr="600741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9A4C41" w:rsidRDefault="00727431" w:rsidP="008807D9">
            <w:proofErr w:type="spellStart"/>
            <w:r w:rsidRPr="009A4C41">
              <w:t>Ngày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3095" w:type="dxa"/>
          </w:tcPr>
          <w:p w14:paraId="77227211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napToGrid w:val="0"/>
              </w:rPr>
            </w:pPr>
            <w:proofErr w:type="spellStart"/>
            <w:r w:rsidRPr="009A4C41">
              <w:rPr>
                <w:snapToGrid w:val="0"/>
              </w:rPr>
              <w:t>Mô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tả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thay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đổi</w:t>
            </w:r>
            <w:proofErr w:type="spellEnd"/>
          </w:p>
        </w:tc>
        <w:tc>
          <w:tcPr>
            <w:tcW w:w="1148" w:type="dxa"/>
          </w:tcPr>
          <w:p w14:paraId="7F7EE764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Phiên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bản</w:t>
            </w:r>
            <w:proofErr w:type="spellEnd"/>
          </w:p>
        </w:tc>
        <w:tc>
          <w:tcPr>
            <w:tcW w:w="1552" w:type="dxa"/>
          </w:tcPr>
          <w:p w14:paraId="427FD2DA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1440" w:type="dxa"/>
          </w:tcPr>
          <w:p w14:paraId="3CC8C1D9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duyệt</w:t>
            </w:r>
            <w:proofErr w:type="spellEnd"/>
          </w:p>
        </w:tc>
      </w:tr>
      <w:tr w:rsidR="009A4C41" w:rsidRPr="009A4C41" w14:paraId="2FA6E50C" w14:textId="77777777" w:rsidTr="600741D7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3CA9D382" w:rsidR="00727431" w:rsidRPr="009A4C41" w:rsidRDefault="600741D7" w:rsidP="008807D9">
            <w:r>
              <w:t>14/12/2019</w:t>
            </w:r>
          </w:p>
        </w:tc>
        <w:tc>
          <w:tcPr>
            <w:tcW w:w="3095" w:type="dxa"/>
          </w:tcPr>
          <w:p w14:paraId="33CC2B2A" w14:textId="667E82A8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Phiên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</w:p>
        </w:tc>
        <w:tc>
          <w:tcPr>
            <w:tcW w:w="1148" w:type="dxa"/>
          </w:tcPr>
          <w:p w14:paraId="3AA0C2F9" w14:textId="0ECD667E" w:rsidR="00727431" w:rsidRPr="009A4C41" w:rsidRDefault="005F5B85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</w:t>
            </w:r>
          </w:p>
        </w:tc>
        <w:tc>
          <w:tcPr>
            <w:tcW w:w="1552" w:type="dxa"/>
          </w:tcPr>
          <w:p w14:paraId="4464A6B2" w14:textId="4D65856D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Bạch</w:t>
            </w:r>
            <w:proofErr w:type="spellEnd"/>
            <w:r>
              <w:t xml:space="preserve"> Mai Linh</w:t>
            </w:r>
          </w:p>
        </w:tc>
        <w:tc>
          <w:tcPr>
            <w:tcW w:w="1440" w:type="dxa"/>
          </w:tcPr>
          <w:p w14:paraId="645BC524" w14:textId="4610DE21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Ngô</w:t>
            </w:r>
            <w:proofErr w:type="spellEnd"/>
            <w:r>
              <w:t xml:space="preserve"> Quang Khải</w:t>
            </w:r>
          </w:p>
        </w:tc>
      </w:tr>
      <w:tr w:rsidR="009A4C41" w:rsidRPr="009A4C41" w14:paraId="39FEF1C1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0B9B7160" w:rsidR="00727431" w:rsidRPr="009A4C41" w:rsidRDefault="600741D7" w:rsidP="008807D9">
            <w:r>
              <w:t>15/12/2019</w:t>
            </w:r>
          </w:p>
        </w:tc>
        <w:tc>
          <w:tcPr>
            <w:tcW w:w="3095" w:type="dxa"/>
          </w:tcPr>
          <w:p w14:paraId="1833F08E" w14:textId="09CC6D98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148" w:type="dxa"/>
          </w:tcPr>
          <w:p w14:paraId="1BA03C5F" w14:textId="00AFFE1E" w:rsidR="00727431" w:rsidRPr="009A4C41" w:rsidRDefault="005F5B85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</w:t>
            </w:r>
          </w:p>
        </w:tc>
        <w:tc>
          <w:tcPr>
            <w:tcW w:w="1552" w:type="dxa"/>
          </w:tcPr>
          <w:p w14:paraId="6D38D89C" w14:textId="2750414D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Bạch</w:t>
            </w:r>
            <w:proofErr w:type="spellEnd"/>
            <w:r>
              <w:t xml:space="preserve"> Mai Linh</w:t>
            </w:r>
          </w:p>
        </w:tc>
        <w:tc>
          <w:tcPr>
            <w:tcW w:w="1440" w:type="dxa"/>
          </w:tcPr>
          <w:p w14:paraId="38DAB92E" w14:textId="2D94B191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Ngô</w:t>
            </w:r>
            <w:proofErr w:type="spellEnd"/>
            <w:r>
              <w:t xml:space="preserve"> Quang Khải</w:t>
            </w:r>
          </w:p>
        </w:tc>
      </w:tr>
      <w:tr w:rsidR="009A4C41" w:rsidRPr="009A4C41" w14:paraId="55EA5D4F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16E4CF05" w:rsidR="00727431" w:rsidRPr="009A4C41" w:rsidRDefault="600741D7" w:rsidP="008807D9">
            <w:r>
              <w:t>16/12/2019</w:t>
            </w:r>
          </w:p>
        </w:tc>
        <w:tc>
          <w:tcPr>
            <w:tcW w:w="3095" w:type="dxa"/>
          </w:tcPr>
          <w:p w14:paraId="3969F235" w14:textId="6D5D7FFC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vi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148" w:type="dxa"/>
          </w:tcPr>
          <w:p w14:paraId="307DA07D" w14:textId="2A6AB07C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</w:t>
            </w:r>
          </w:p>
        </w:tc>
        <w:tc>
          <w:tcPr>
            <w:tcW w:w="1552" w:type="dxa"/>
          </w:tcPr>
          <w:p w14:paraId="5E82AEF4" w14:textId="4DBBDC34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Bạch</w:t>
            </w:r>
            <w:proofErr w:type="spellEnd"/>
            <w:r>
              <w:t xml:space="preserve"> Mai Linh</w:t>
            </w:r>
          </w:p>
        </w:tc>
        <w:tc>
          <w:tcPr>
            <w:tcW w:w="1440" w:type="dxa"/>
          </w:tcPr>
          <w:p w14:paraId="567EB4C9" w14:textId="16E7E80C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Ngô</w:t>
            </w:r>
            <w:proofErr w:type="spellEnd"/>
            <w:r>
              <w:t xml:space="preserve"> Quang Khải</w:t>
            </w:r>
          </w:p>
        </w:tc>
      </w:tr>
      <w:tr w:rsidR="009A4C41" w:rsidRPr="009A4C41" w14:paraId="487E2E70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77777777" w:rsidR="00727431" w:rsidRPr="009A4C41" w:rsidRDefault="00727431" w:rsidP="008807D9"/>
        </w:tc>
        <w:tc>
          <w:tcPr>
            <w:tcW w:w="3095" w:type="dxa"/>
          </w:tcPr>
          <w:p w14:paraId="7B305CF3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096ACD1E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14BAEAB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F78CDDC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5B920AE7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BC85D66" w14:textId="77777777" w:rsidR="00727431" w:rsidRPr="009A4C41" w:rsidRDefault="00727431" w:rsidP="008807D9"/>
        </w:tc>
        <w:tc>
          <w:tcPr>
            <w:tcW w:w="3095" w:type="dxa"/>
          </w:tcPr>
          <w:p w14:paraId="40B3DC4F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F179CC3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7E5CB6A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5B994E6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1899197D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B92779" w14:textId="77777777" w:rsidR="00727431" w:rsidRPr="009A4C41" w:rsidRDefault="00727431" w:rsidP="008807D9"/>
        </w:tc>
        <w:tc>
          <w:tcPr>
            <w:tcW w:w="3095" w:type="dxa"/>
          </w:tcPr>
          <w:p w14:paraId="362C017C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5141B22F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05DA17E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309589C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BB1F9BC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4738875" w14:textId="77777777" w:rsidR="00727431" w:rsidRPr="009A4C41" w:rsidRDefault="00727431" w:rsidP="008807D9"/>
        </w:tc>
        <w:tc>
          <w:tcPr>
            <w:tcW w:w="3095" w:type="dxa"/>
          </w:tcPr>
          <w:p w14:paraId="1F46DC41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7C7C64BA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B313FD6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B6ACFC8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7EDE967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5C65F1D" w14:textId="77777777" w:rsidR="00727431" w:rsidRPr="009A4C41" w:rsidRDefault="00727431" w:rsidP="008807D9"/>
        </w:tc>
        <w:tc>
          <w:tcPr>
            <w:tcW w:w="3095" w:type="dxa"/>
          </w:tcPr>
          <w:p w14:paraId="663BAFC1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AD25F40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139CCF74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1CF4746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6E114908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D1FC4E6" w14:textId="77777777" w:rsidR="00727431" w:rsidRPr="009A4C41" w:rsidRDefault="00727431" w:rsidP="008807D9"/>
        </w:tc>
        <w:tc>
          <w:tcPr>
            <w:tcW w:w="3095" w:type="dxa"/>
          </w:tcPr>
          <w:p w14:paraId="56D18A07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FA92155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6709E35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9723969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3D4096D7" w14:textId="77777777" w:rsidTr="600741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82BBA95" w14:textId="77777777" w:rsidR="00727431" w:rsidRPr="009A4C41" w:rsidRDefault="00727431" w:rsidP="008807D9"/>
        </w:tc>
        <w:tc>
          <w:tcPr>
            <w:tcW w:w="3095" w:type="dxa"/>
          </w:tcPr>
          <w:p w14:paraId="30A1B794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70C6D40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2C80AD7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F54A4BD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8AF8ED9" w14:textId="6EDF40CA" w:rsidR="00F34A9B" w:rsidRDefault="00F34A9B" w:rsidP="00954105">
      <w:pPr>
        <w:pStyle w:val="Mucluc3"/>
        <w:ind w:left="0"/>
        <w:sectPr w:rsidR="00F34A9B" w:rsidSect="00DB0353">
          <w:headerReference w:type="default" r:id="rId15"/>
          <w:footerReference w:type="default" r:id="rId16"/>
          <w:footerReference w:type="first" r:id="rId17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048939FB" w14:textId="77777777" w:rsidR="00954105" w:rsidRDefault="00954105" w:rsidP="00954105">
      <w:pPr>
        <w:pStyle w:val="u1"/>
      </w:pPr>
      <w:bookmarkStart w:id="0" w:name="_Toc27737537"/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0"/>
      <w:proofErr w:type="spellEnd"/>
    </w:p>
    <w:p w14:paraId="1F8202F7" w14:textId="77777777" w:rsidR="00954105" w:rsidRDefault="00954105" w:rsidP="00954105">
      <w:pPr>
        <w:pStyle w:val="u2"/>
      </w:pPr>
      <w:bookmarkStart w:id="1" w:name="_Toc27737538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1"/>
      <w:proofErr w:type="spellEnd"/>
    </w:p>
    <w:p w14:paraId="31BEECA5" w14:textId="77777777" w:rsidR="00954105" w:rsidRPr="00954105" w:rsidRDefault="00954105" w:rsidP="00954105"/>
    <w:p w14:paraId="769F34E9" w14:textId="5BEE2440" w:rsidR="00922BCD" w:rsidRPr="001C04DA" w:rsidRDefault="38925B08" w:rsidP="699041F6">
      <w:pPr>
        <w:ind w:firstLine="576"/>
        <w:rPr>
          <w:b/>
          <w:i/>
        </w:rPr>
      </w:pPr>
      <w:proofErr w:type="spellStart"/>
      <w:r w:rsidRPr="749052C9">
        <w:rPr>
          <w:b/>
          <w:i/>
        </w:rPr>
        <w:t>Xây</w:t>
      </w:r>
      <w:proofErr w:type="spellEnd"/>
      <w:r w:rsidRPr="749052C9">
        <w:rPr>
          <w:b/>
          <w:i/>
        </w:rPr>
        <w:t xml:space="preserve"> </w:t>
      </w:r>
      <w:proofErr w:type="spellStart"/>
      <w:r w:rsidRPr="749052C9">
        <w:rPr>
          <w:b/>
          <w:i/>
        </w:rPr>
        <w:t>dựng</w:t>
      </w:r>
      <w:proofErr w:type="spellEnd"/>
      <w:r w:rsidRPr="749052C9">
        <w:rPr>
          <w:b/>
          <w:i/>
        </w:rPr>
        <w:t xml:space="preserve"> </w:t>
      </w:r>
      <w:r w:rsidR="00CF4423">
        <w:rPr>
          <w:b/>
          <w:i/>
        </w:rPr>
        <w:t xml:space="preserve">Website </w:t>
      </w:r>
      <w:proofErr w:type="spellStart"/>
      <w:r w:rsidR="00CF4423">
        <w:rPr>
          <w:b/>
          <w:i/>
        </w:rPr>
        <w:t>bán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điện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thoại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cho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công</w:t>
      </w:r>
      <w:proofErr w:type="spellEnd"/>
      <w:r w:rsidR="00CF4423">
        <w:rPr>
          <w:b/>
          <w:i/>
        </w:rPr>
        <w:t xml:space="preserve"> ty </w:t>
      </w:r>
      <w:proofErr w:type="spellStart"/>
      <w:r w:rsidR="00CF4423">
        <w:rPr>
          <w:b/>
          <w:i/>
        </w:rPr>
        <w:t>MobileCity</w:t>
      </w:r>
      <w:proofErr w:type="spellEnd"/>
    </w:p>
    <w:p w14:paraId="74F785EB" w14:textId="77A4B2E3" w:rsidR="5C16376E" w:rsidRDefault="600741D7" w:rsidP="699041F6">
      <w:pPr>
        <w:ind w:firstLine="576"/>
        <w:rPr>
          <w:i/>
          <w:iCs/>
        </w:rPr>
      </w:pPr>
      <w:r w:rsidRPr="600741D7">
        <w:rPr>
          <w:i/>
          <w:iCs/>
        </w:rPr>
        <w:t xml:space="preserve">Website </w:t>
      </w:r>
      <w:proofErr w:type="spellStart"/>
      <w:r w:rsidRPr="600741D7">
        <w:rPr>
          <w:i/>
          <w:iCs/>
        </w:rPr>
        <w:t>cho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phép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người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dùng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nhập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đăng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ký</w:t>
      </w:r>
      <w:proofErr w:type="spellEnd"/>
      <w:r w:rsidRPr="600741D7">
        <w:rPr>
          <w:i/>
          <w:iCs/>
        </w:rPr>
        <w:t>.</w:t>
      </w:r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Nếu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không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đăng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nhập</w:t>
      </w:r>
      <w:proofErr w:type="spellEnd"/>
      <w:r w:rsidR="00CF4423">
        <w:rPr>
          <w:i/>
          <w:iCs/>
        </w:rPr>
        <w:t xml:space="preserve">, </w:t>
      </w:r>
      <w:proofErr w:type="spellStart"/>
      <w:r w:rsidR="00CF4423">
        <w:rPr>
          <w:i/>
          <w:iCs/>
        </w:rPr>
        <w:t>người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dùng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vẫn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có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thể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xem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được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thông</w:t>
      </w:r>
      <w:proofErr w:type="spellEnd"/>
      <w:r w:rsidR="00CF4423">
        <w:rPr>
          <w:i/>
          <w:iCs/>
        </w:rPr>
        <w:t xml:space="preserve"> tin </w:t>
      </w:r>
      <w:proofErr w:type="spellStart"/>
      <w:r w:rsidR="00CF4423">
        <w:rPr>
          <w:i/>
          <w:iCs/>
        </w:rPr>
        <w:t>về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các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sản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phẩm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điện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thoại</w:t>
      </w:r>
      <w:proofErr w:type="spellEnd"/>
      <w:r w:rsidR="00CF4423">
        <w:rPr>
          <w:i/>
          <w:iCs/>
        </w:rPr>
        <w:t xml:space="preserve">, </w:t>
      </w:r>
      <w:proofErr w:type="spellStart"/>
      <w:r w:rsidR="00CF4423">
        <w:rPr>
          <w:i/>
          <w:iCs/>
        </w:rPr>
        <w:t>khuyến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mãi</w:t>
      </w:r>
      <w:proofErr w:type="spellEnd"/>
      <w:r w:rsidR="00CF4423">
        <w:rPr>
          <w:i/>
          <w:iCs/>
        </w:rPr>
        <w:t>,…</w:t>
      </w:r>
      <w:r w:rsidRPr="600741D7">
        <w:rPr>
          <w:i/>
          <w:iCs/>
        </w:rPr>
        <w:t xml:space="preserve"> Sau </w:t>
      </w:r>
      <w:proofErr w:type="spellStart"/>
      <w:r w:rsidRPr="600741D7">
        <w:rPr>
          <w:i/>
          <w:iCs/>
        </w:rPr>
        <w:t>khi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người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dùng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mới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có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thể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mua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hàng</w:t>
      </w:r>
      <w:proofErr w:type="spellEnd"/>
      <w:r w:rsidR="00084A74">
        <w:rPr>
          <w:i/>
          <w:iCs/>
        </w:rPr>
        <w:t xml:space="preserve">, </w:t>
      </w:r>
      <w:proofErr w:type="spellStart"/>
      <w:r w:rsidR="00084A74">
        <w:rPr>
          <w:i/>
          <w:iCs/>
        </w:rPr>
        <w:t>chỉnh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sửa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thông</w:t>
      </w:r>
      <w:proofErr w:type="spellEnd"/>
      <w:r w:rsidR="00084A74">
        <w:rPr>
          <w:i/>
          <w:iCs/>
        </w:rPr>
        <w:t xml:space="preserve"> tin </w:t>
      </w:r>
      <w:proofErr w:type="spellStart"/>
      <w:r w:rsidR="00084A74">
        <w:rPr>
          <w:i/>
          <w:iCs/>
        </w:rPr>
        <w:t>cá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nhân</w:t>
      </w:r>
      <w:proofErr w:type="spellEnd"/>
      <w:r w:rsidR="00084A74">
        <w:rPr>
          <w:i/>
          <w:iCs/>
        </w:rPr>
        <w:t xml:space="preserve">. </w:t>
      </w:r>
      <w:proofErr w:type="spellStart"/>
      <w:r w:rsidR="00084A74">
        <w:rPr>
          <w:i/>
          <w:iCs/>
        </w:rPr>
        <w:t>Quản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trị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viên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khi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đăng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nhập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vào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hệ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thống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có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thể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quản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lý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toàn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bộ</w:t>
      </w:r>
      <w:proofErr w:type="spellEnd"/>
      <w:r w:rsidR="00084A74">
        <w:rPr>
          <w:i/>
          <w:iCs/>
        </w:rPr>
        <w:t xml:space="preserve"> website, </w:t>
      </w:r>
      <w:proofErr w:type="spellStart"/>
      <w:r w:rsidR="00084A74">
        <w:rPr>
          <w:i/>
          <w:iCs/>
        </w:rPr>
        <w:t>chỉnh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sửa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cơ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sở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dữ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liệu</w:t>
      </w:r>
      <w:proofErr w:type="spellEnd"/>
      <w:r w:rsidR="00084A74">
        <w:rPr>
          <w:i/>
          <w:iCs/>
        </w:rPr>
        <w:t xml:space="preserve">, </w:t>
      </w:r>
      <w:proofErr w:type="spellStart"/>
      <w:r w:rsidR="00084A74">
        <w:rPr>
          <w:i/>
          <w:iCs/>
        </w:rPr>
        <w:t>quản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lý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đơn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hàng</w:t>
      </w:r>
      <w:proofErr w:type="spellEnd"/>
      <w:r w:rsidR="00084A74">
        <w:rPr>
          <w:i/>
          <w:iCs/>
        </w:rPr>
        <w:t xml:space="preserve">, </w:t>
      </w:r>
      <w:proofErr w:type="spellStart"/>
      <w:r w:rsidR="00084A74">
        <w:rPr>
          <w:i/>
          <w:iCs/>
        </w:rPr>
        <w:t>sản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phẩm</w:t>
      </w:r>
      <w:proofErr w:type="spellEnd"/>
      <w:r w:rsidR="00084A74">
        <w:rPr>
          <w:i/>
          <w:iCs/>
        </w:rPr>
        <w:t>,…</w:t>
      </w:r>
    </w:p>
    <w:p w14:paraId="292D8DFA" w14:textId="13904858" w:rsidR="00BA730B" w:rsidRDefault="00BA730B" w:rsidP="00BA730B">
      <w:pPr>
        <w:pStyle w:val="u2"/>
      </w:pPr>
      <w:bookmarkStart w:id="2" w:name="_Toc27737539"/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2"/>
      <w:proofErr w:type="spellEnd"/>
    </w:p>
    <w:p w14:paraId="5F578737" w14:textId="1FA9B5F1" w:rsidR="00CF4423" w:rsidRDefault="4CEE73B7" w:rsidP="4CEE73B7">
      <w:pPr>
        <w:jc w:val="left"/>
      </w:pPr>
      <w:r w:rsidRPr="4CEE73B7">
        <w:rPr>
          <w:b/>
          <w:bCs/>
        </w:rPr>
        <w:t xml:space="preserve">Link </w:t>
      </w:r>
      <w:proofErr w:type="spellStart"/>
      <w:r w:rsidRPr="4CEE73B7">
        <w:rPr>
          <w:b/>
          <w:bCs/>
        </w:rPr>
        <w:t>Quản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lý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và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phân</w:t>
      </w:r>
      <w:proofErr w:type="spellEnd"/>
      <w:r w:rsidRPr="4CEE73B7">
        <w:rPr>
          <w:b/>
          <w:bCs/>
        </w:rPr>
        <w:t xml:space="preserve"> chia </w:t>
      </w:r>
      <w:proofErr w:type="spellStart"/>
      <w:r w:rsidRPr="4CEE73B7">
        <w:rPr>
          <w:b/>
          <w:bCs/>
        </w:rPr>
        <w:t>công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việc</w:t>
      </w:r>
      <w:proofErr w:type="spellEnd"/>
      <w:r w:rsidRPr="4CEE73B7">
        <w:rPr>
          <w:b/>
          <w:bCs/>
        </w:rPr>
        <w:t>:</w:t>
      </w:r>
      <w:r>
        <w:t xml:space="preserve"> MS Planner </w:t>
      </w:r>
      <w:r w:rsidRPr="4CEE73B7">
        <w:rPr>
          <w:color w:val="FF0000"/>
        </w:rPr>
        <w:t>(</w:t>
      </w:r>
      <w:proofErr w:type="spellStart"/>
      <w:r w:rsidRPr="4CEE73B7">
        <w:rPr>
          <w:color w:val="FF0000"/>
        </w:rPr>
        <w:t>bắt</w:t>
      </w:r>
      <w:proofErr w:type="spellEnd"/>
      <w:r w:rsidRPr="4CEE73B7">
        <w:rPr>
          <w:color w:val="FF0000"/>
        </w:rPr>
        <w:t xml:space="preserve"> </w:t>
      </w:r>
      <w:proofErr w:type="spellStart"/>
      <w:r w:rsidRPr="4CEE73B7">
        <w:rPr>
          <w:color w:val="FF0000"/>
        </w:rPr>
        <w:t>buộc</w:t>
      </w:r>
      <w:proofErr w:type="spellEnd"/>
      <w:r w:rsidRPr="4CEE73B7">
        <w:rPr>
          <w:color w:val="FF0000"/>
        </w:rPr>
        <w:t xml:space="preserve">): </w:t>
      </w:r>
      <w:hyperlink r:id="rId18" w:anchor="/plantaskboard?groupId=ac99614a-d6c2-428f-a2b0-72874979e5e9&amp;planId=d24TIFhNGEeqfsPcNrw5W8kAC31R" w:history="1">
        <w:r w:rsidR="00666D38" w:rsidRPr="003475B2">
          <w:rPr>
            <w:rStyle w:val="Siuktni"/>
          </w:rPr>
          <w:t>https://tasks.office.com/husteduvn.onmicrosoft.com/vi-VN/Home/Planner/#/plantaskboard?groupId=ac99614a-d6c2-428f-a2b0-72874979e5e9&amp;planId=d24TIFhNGEeqfsPcNrw5W8kAC31R</w:t>
        </w:r>
      </w:hyperlink>
    </w:p>
    <w:p w14:paraId="126A1A8F" w14:textId="3F1363A7" w:rsidR="00D83F95" w:rsidRDefault="6C93A097" w:rsidP="4CEE73B7">
      <w:pPr>
        <w:jc w:val="left"/>
      </w:pPr>
      <w:r w:rsidRPr="6C93A097">
        <w:rPr>
          <w:b/>
          <w:bCs/>
        </w:rPr>
        <w:t xml:space="preserve">Link </w:t>
      </w:r>
      <w:proofErr w:type="spellStart"/>
      <w:r w:rsidRPr="6C93A097">
        <w:rPr>
          <w:b/>
          <w:bCs/>
        </w:rPr>
        <w:t>Quản</w:t>
      </w:r>
      <w:proofErr w:type="spellEnd"/>
      <w:r w:rsidRPr="6C93A097">
        <w:rPr>
          <w:b/>
          <w:bCs/>
        </w:rPr>
        <w:t xml:space="preserve"> </w:t>
      </w:r>
      <w:proofErr w:type="spellStart"/>
      <w:r w:rsidRPr="6C93A097">
        <w:rPr>
          <w:b/>
          <w:bCs/>
        </w:rPr>
        <w:t>lý</w:t>
      </w:r>
      <w:proofErr w:type="spellEnd"/>
      <w:r w:rsidRPr="6C93A097">
        <w:rPr>
          <w:b/>
          <w:bCs/>
        </w:rPr>
        <w:t xml:space="preserve"> </w:t>
      </w:r>
      <w:proofErr w:type="spellStart"/>
      <w:r w:rsidRPr="6C93A097">
        <w:rPr>
          <w:b/>
          <w:bCs/>
        </w:rPr>
        <w:t>mã</w:t>
      </w:r>
      <w:proofErr w:type="spellEnd"/>
      <w:r w:rsidRPr="6C93A097">
        <w:rPr>
          <w:b/>
          <w:bCs/>
        </w:rPr>
        <w:t xml:space="preserve"> </w:t>
      </w:r>
      <w:proofErr w:type="spellStart"/>
      <w:r w:rsidRPr="6C93A097">
        <w:rPr>
          <w:b/>
          <w:bCs/>
        </w:rPr>
        <w:t>nguồn</w:t>
      </w:r>
      <w:proofErr w:type="spellEnd"/>
      <w:r w:rsidRPr="6C93A097">
        <w:rPr>
          <w:b/>
          <w:bCs/>
        </w:rPr>
        <w:t>:</w:t>
      </w:r>
      <w:r>
        <w:t xml:space="preserve"> GitHub/GitLab </w:t>
      </w:r>
      <w:r w:rsidRPr="6C93A097">
        <w:rPr>
          <w:color w:val="FF0000"/>
        </w:rPr>
        <w:t>(</w:t>
      </w:r>
      <w:proofErr w:type="spellStart"/>
      <w:r w:rsidRPr="6C93A097">
        <w:rPr>
          <w:color w:val="FF0000"/>
        </w:rPr>
        <w:t>bắt</w:t>
      </w:r>
      <w:proofErr w:type="spellEnd"/>
      <w:r w:rsidRPr="6C93A097">
        <w:rPr>
          <w:color w:val="FF0000"/>
        </w:rPr>
        <w:t xml:space="preserve"> </w:t>
      </w:r>
      <w:proofErr w:type="spellStart"/>
      <w:r w:rsidRPr="6C93A097">
        <w:rPr>
          <w:color w:val="FF0000"/>
        </w:rPr>
        <w:t>buộc</w:t>
      </w:r>
      <w:proofErr w:type="spellEnd"/>
      <w:r w:rsidRPr="6C93A097">
        <w:rPr>
          <w:color w:val="FF0000"/>
        </w:rPr>
        <w:t xml:space="preserve">): </w:t>
      </w:r>
      <w:hyperlink r:id="rId19" w:history="1">
        <w:r w:rsidR="00954105" w:rsidRPr="00BA5278">
          <w:rPr>
            <w:rStyle w:val="Siuktni"/>
          </w:rPr>
          <w:t>https://github.com/JackWiliams/BTL_QTDA.git</w:t>
        </w:r>
      </w:hyperlink>
    </w:p>
    <w:p w14:paraId="22420DD7" w14:textId="77777777" w:rsidR="00DA5CCC" w:rsidRDefault="00DA5CCC" w:rsidP="00587AEE"/>
    <w:p w14:paraId="5E1510E8" w14:textId="23360A6C" w:rsidR="00A62F4F" w:rsidRDefault="00A62F4F" w:rsidP="00A62F4F">
      <w:pPr>
        <w:pStyle w:val="u1"/>
      </w:pPr>
      <w:bookmarkStart w:id="3" w:name="_Toc27737540"/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3"/>
      <w:proofErr w:type="spellEnd"/>
    </w:p>
    <w:p w14:paraId="416F62C7" w14:textId="009CDD8A" w:rsidR="00587AEE" w:rsidRDefault="600741D7" w:rsidP="00587AEE">
      <w:pPr>
        <w:pStyle w:val="u2"/>
      </w:pPr>
      <w:bookmarkStart w:id="4" w:name="_Toc27737541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4"/>
      <w:proofErr w:type="spellEnd"/>
    </w:p>
    <w:p w14:paraId="3971AB05" w14:textId="67324266" w:rsidR="1609CB61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Anh </w:t>
      </w:r>
      <w:proofErr w:type="spellStart"/>
      <w:r w:rsidR="00100691">
        <w:rPr>
          <w:i/>
          <w:iCs/>
        </w:rPr>
        <w:t>Thân</w:t>
      </w:r>
      <w:proofErr w:type="spellEnd"/>
      <w:r w:rsidR="00100691">
        <w:rPr>
          <w:i/>
          <w:iCs/>
        </w:rPr>
        <w:t xml:space="preserve"> </w:t>
      </w:r>
      <w:proofErr w:type="spellStart"/>
      <w:r w:rsidR="00100691">
        <w:rPr>
          <w:i/>
          <w:iCs/>
        </w:rPr>
        <w:t>Văn</w:t>
      </w:r>
      <w:proofErr w:type="spellEnd"/>
      <w:r w:rsidR="00100691">
        <w:rPr>
          <w:i/>
          <w:iCs/>
        </w:rPr>
        <w:t xml:space="preserve"> </w:t>
      </w:r>
      <w:proofErr w:type="spellStart"/>
      <w:r w:rsidR="00100691">
        <w:rPr>
          <w:i/>
          <w:iCs/>
        </w:rPr>
        <w:t>Dương</w:t>
      </w:r>
      <w:proofErr w:type="spellEnd"/>
      <w:r w:rsidR="00100691">
        <w:rPr>
          <w:i/>
          <w:iCs/>
        </w:rPr>
        <w:t xml:space="preserve"> </w:t>
      </w:r>
      <w:r w:rsidRPr="600741D7">
        <w:rPr>
          <w:i/>
          <w:iCs/>
        </w:rPr>
        <w:t xml:space="preserve">: </w:t>
      </w:r>
      <w:proofErr w:type="spellStart"/>
      <w:r w:rsidRPr="600741D7">
        <w:rPr>
          <w:i/>
          <w:iCs/>
        </w:rPr>
        <w:t>Giám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đốc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công</w:t>
      </w:r>
      <w:proofErr w:type="spellEnd"/>
      <w:r w:rsidRPr="600741D7">
        <w:rPr>
          <w:i/>
          <w:iCs/>
        </w:rPr>
        <w:t xml:space="preserve"> ty </w:t>
      </w:r>
      <w:proofErr w:type="spellStart"/>
      <w:r w:rsidR="00100691">
        <w:rPr>
          <w:i/>
          <w:iCs/>
        </w:rPr>
        <w:t>MobileCity</w:t>
      </w:r>
      <w:proofErr w:type="spellEnd"/>
      <w:r w:rsidR="00BD373C">
        <w:rPr>
          <w:i/>
          <w:iCs/>
        </w:rPr>
        <w:t>-</w:t>
      </w:r>
    </w:p>
    <w:p w14:paraId="243BEEB6" w14:textId="40542ABB" w:rsidR="1609CB61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Email: </w:t>
      </w:r>
      <w:r w:rsidR="00100691">
        <w:rPr>
          <w:i/>
          <w:iCs/>
        </w:rPr>
        <w:t>duongtv74@gmail.com</w:t>
      </w:r>
    </w:p>
    <w:p w14:paraId="0EE106C2" w14:textId="2BEB27FD" w:rsidR="00587AEE" w:rsidRDefault="00587AEE" w:rsidP="00587AEE">
      <w:pPr>
        <w:pStyle w:val="u2"/>
      </w:pPr>
      <w:bookmarkStart w:id="5" w:name="_Toc27737542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  <w:bookmarkEnd w:id="5"/>
    </w:p>
    <w:p w14:paraId="325B59B4" w14:textId="23A6A113" w:rsidR="00FB763D" w:rsidRPr="00FB763D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Project Manager: </w:t>
      </w:r>
      <w:proofErr w:type="spellStart"/>
      <w:r w:rsidRPr="600741D7">
        <w:rPr>
          <w:i/>
          <w:iCs/>
        </w:rPr>
        <w:t>Ng</w:t>
      </w:r>
      <w:r w:rsidR="00100691">
        <w:rPr>
          <w:i/>
          <w:iCs/>
        </w:rPr>
        <w:t>ô</w:t>
      </w:r>
      <w:proofErr w:type="spellEnd"/>
      <w:r w:rsidR="00100691">
        <w:rPr>
          <w:i/>
          <w:iCs/>
        </w:rPr>
        <w:t xml:space="preserve"> Quang Khải</w:t>
      </w:r>
    </w:p>
    <w:p w14:paraId="2D4828FE" w14:textId="4C9EE933" w:rsidR="00B65B5F" w:rsidRPr="00B65B5F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BA: </w:t>
      </w:r>
      <w:proofErr w:type="spellStart"/>
      <w:r w:rsidR="00100691">
        <w:rPr>
          <w:i/>
          <w:iCs/>
        </w:rPr>
        <w:t>Bạch</w:t>
      </w:r>
      <w:proofErr w:type="spellEnd"/>
      <w:r w:rsidR="00100691">
        <w:rPr>
          <w:i/>
          <w:iCs/>
        </w:rPr>
        <w:t xml:space="preserve"> Mai Linh</w:t>
      </w:r>
    </w:p>
    <w:p w14:paraId="7A2749BC" w14:textId="7C135FFA" w:rsidR="3B060FD1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trình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viên</w:t>
      </w:r>
      <w:proofErr w:type="spellEnd"/>
      <w:r w:rsidRPr="600741D7">
        <w:rPr>
          <w:i/>
          <w:iCs/>
        </w:rPr>
        <w:t xml:space="preserve">: </w:t>
      </w:r>
      <w:proofErr w:type="spellStart"/>
      <w:r w:rsidR="00100691">
        <w:rPr>
          <w:i/>
          <w:iCs/>
        </w:rPr>
        <w:t>Ngô</w:t>
      </w:r>
      <w:proofErr w:type="spellEnd"/>
      <w:r w:rsidR="00100691">
        <w:rPr>
          <w:i/>
          <w:iCs/>
        </w:rPr>
        <w:t xml:space="preserve"> Quang Khải</w:t>
      </w:r>
    </w:p>
    <w:p w14:paraId="1E7F1130" w14:textId="3C0E60F1" w:rsidR="00587AEE" w:rsidRDefault="00587AEE" w:rsidP="00587AEE">
      <w:pPr>
        <w:pStyle w:val="u2"/>
      </w:pPr>
      <w:bookmarkStart w:id="6" w:name="_Toc27737543"/>
      <w:proofErr w:type="spellStart"/>
      <w:r>
        <w:t>Phân</w:t>
      </w:r>
      <w:proofErr w:type="spellEnd"/>
      <w:r>
        <w:t xml:space="preserve"> chia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6"/>
      <w:proofErr w:type="spellEnd"/>
    </w:p>
    <w:p w14:paraId="0EA9C1BD" w14:textId="423A271F" w:rsidR="00A17A47" w:rsidRPr="001C04DA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BA </w:t>
      </w:r>
      <w:r w:rsidR="00100691">
        <w:rPr>
          <w:i/>
          <w:iCs/>
        </w:rPr>
        <w:t>–</w:t>
      </w:r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</w:t>
      </w:r>
      <w:r w:rsidR="00100691">
        <w:rPr>
          <w:i/>
          <w:iCs/>
        </w:rPr>
        <w:t>ạch</w:t>
      </w:r>
      <w:proofErr w:type="spellEnd"/>
      <w:r w:rsidR="00100691">
        <w:rPr>
          <w:i/>
          <w:iCs/>
        </w:rPr>
        <w:t xml:space="preserve"> Mai Linh </w:t>
      </w:r>
      <w:r w:rsidRPr="600741D7">
        <w:rPr>
          <w:i/>
          <w:iCs/>
        </w:rPr>
        <w:t xml:space="preserve">: </w:t>
      </w:r>
      <w:proofErr w:type="spellStart"/>
      <w:r w:rsidRPr="600741D7">
        <w:rPr>
          <w:i/>
          <w:iCs/>
        </w:rPr>
        <w:t>Gặp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lấy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yêu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cầu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phân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tích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yêu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cầu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phần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mềm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mô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hình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hóa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nghiệp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vụ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phân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tích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thiết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kế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hệ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thống</w:t>
      </w:r>
      <w:proofErr w:type="spellEnd"/>
      <w:r w:rsidRPr="600741D7">
        <w:rPr>
          <w:i/>
          <w:iCs/>
        </w:rPr>
        <w:t>.</w:t>
      </w:r>
    </w:p>
    <w:p w14:paraId="5C24C552" w14:textId="031AC7F6" w:rsidR="00960F1C" w:rsidRPr="001C04DA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trình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viên</w:t>
      </w:r>
      <w:proofErr w:type="spellEnd"/>
      <w:r w:rsidRPr="600741D7">
        <w:rPr>
          <w:i/>
          <w:iCs/>
        </w:rPr>
        <w:t xml:space="preserve"> </w:t>
      </w:r>
      <w:r w:rsidR="00100691">
        <w:rPr>
          <w:i/>
          <w:iCs/>
        </w:rPr>
        <w:t>–</w:t>
      </w:r>
      <w:r w:rsidRPr="600741D7">
        <w:rPr>
          <w:i/>
          <w:iCs/>
        </w:rPr>
        <w:t xml:space="preserve"> </w:t>
      </w:r>
      <w:proofErr w:type="spellStart"/>
      <w:r w:rsidR="00100691">
        <w:rPr>
          <w:i/>
          <w:iCs/>
        </w:rPr>
        <w:t>Ngô</w:t>
      </w:r>
      <w:proofErr w:type="spellEnd"/>
      <w:r w:rsidR="00100691">
        <w:rPr>
          <w:i/>
          <w:iCs/>
        </w:rPr>
        <w:t xml:space="preserve"> Quang Khải </w:t>
      </w:r>
      <w:r w:rsidRPr="600741D7">
        <w:rPr>
          <w:i/>
          <w:iCs/>
        </w:rPr>
        <w:t xml:space="preserve">: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trình</w:t>
      </w:r>
      <w:proofErr w:type="spellEnd"/>
      <w:r w:rsidRPr="600741D7">
        <w:rPr>
          <w:i/>
          <w:iCs/>
        </w:rPr>
        <w:t xml:space="preserve"> </w:t>
      </w:r>
      <w:r w:rsidR="00100691">
        <w:rPr>
          <w:i/>
          <w:iCs/>
        </w:rPr>
        <w:t>website</w:t>
      </w:r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kiểm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thử</w:t>
      </w:r>
      <w:proofErr w:type="spellEnd"/>
      <w:r w:rsidRPr="600741D7">
        <w:rPr>
          <w:i/>
          <w:iCs/>
        </w:rPr>
        <w:t xml:space="preserve"> </w:t>
      </w:r>
      <w:r w:rsidR="00100691">
        <w:rPr>
          <w:i/>
          <w:iCs/>
        </w:rPr>
        <w:t>website</w:t>
      </w:r>
    </w:p>
    <w:p w14:paraId="0C81500B" w14:textId="0225E6FA" w:rsidR="005325D6" w:rsidRPr="005325D6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Project Manager </w:t>
      </w:r>
      <w:r w:rsidR="00100691">
        <w:rPr>
          <w:i/>
          <w:iCs/>
        </w:rPr>
        <w:t>–</w:t>
      </w:r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</w:t>
      </w:r>
      <w:r w:rsidR="00100691">
        <w:rPr>
          <w:i/>
          <w:iCs/>
        </w:rPr>
        <w:t>ô</w:t>
      </w:r>
      <w:proofErr w:type="spellEnd"/>
      <w:r w:rsidR="00100691">
        <w:rPr>
          <w:i/>
          <w:iCs/>
        </w:rPr>
        <w:t xml:space="preserve"> Quang Khải </w:t>
      </w:r>
      <w:r w:rsidRPr="600741D7">
        <w:rPr>
          <w:i/>
          <w:iCs/>
        </w:rPr>
        <w:t xml:space="preserve">: </w:t>
      </w:r>
      <w:proofErr w:type="spellStart"/>
      <w:r w:rsidRPr="600741D7">
        <w:rPr>
          <w:i/>
          <w:iCs/>
        </w:rPr>
        <w:t>Gặp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về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mặt</w:t>
      </w:r>
      <w:proofErr w:type="spellEnd"/>
      <w:r w:rsidRPr="600741D7">
        <w:rPr>
          <w:i/>
          <w:iCs/>
        </w:rPr>
        <w:t xml:space="preserve"> chi </w:t>
      </w:r>
      <w:proofErr w:type="spellStart"/>
      <w:r w:rsidRPr="600741D7">
        <w:rPr>
          <w:i/>
          <w:iCs/>
        </w:rPr>
        <w:t>phí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điều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hành</w:t>
      </w:r>
      <w:proofErr w:type="spellEnd"/>
      <w:r w:rsidRPr="600741D7">
        <w:rPr>
          <w:i/>
          <w:iCs/>
        </w:rPr>
        <w:t xml:space="preserve"> team,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báo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cáo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>.</w:t>
      </w:r>
    </w:p>
    <w:p w14:paraId="19223475" w14:textId="1F7601BD" w:rsidR="00F16A81" w:rsidRDefault="00F16A81" w:rsidP="00F16A81">
      <w:pPr>
        <w:pStyle w:val="u1"/>
      </w:pPr>
      <w:bookmarkStart w:id="7" w:name="_Toc27737544"/>
      <w:proofErr w:type="spellStart"/>
      <w:r>
        <w:lastRenderedPageBreak/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7"/>
      <w:proofErr w:type="spellEnd"/>
    </w:p>
    <w:p w14:paraId="0ED02DFC" w14:textId="54A0CFB7" w:rsidR="00DE1B53" w:rsidRPr="00DE1B53" w:rsidRDefault="00344D7B" w:rsidP="00DE1B53">
      <w:pPr>
        <w:pStyle w:val="u2"/>
      </w:pPr>
      <w:bookmarkStart w:id="8" w:name="_Toc27737545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8"/>
      <w:proofErr w:type="spellEnd"/>
    </w:p>
    <w:p w14:paraId="1E94B938" w14:textId="1781907E" w:rsidR="25B359ED" w:rsidRDefault="600741D7" w:rsidP="25B359ED">
      <w:r>
        <w:t xml:space="preserve">-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website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="008D407E">
        <w:t>quảng</w:t>
      </w:r>
      <w:proofErr w:type="spellEnd"/>
      <w:r w:rsidR="008D407E">
        <w:t xml:space="preserve"> </w:t>
      </w:r>
      <w:proofErr w:type="spellStart"/>
      <w:r w:rsidR="008D407E">
        <w:t>bá</w:t>
      </w:r>
      <w:proofErr w:type="spellEnd"/>
      <w:r w:rsidR="008D407E">
        <w:t xml:space="preserve"> </w:t>
      </w:r>
      <w:proofErr w:type="spellStart"/>
      <w:r w:rsidR="008D407E">
        <w:t>sản</w:t>
      </w:r>
      <w:proofErr w:type="spellEnd"/>
      <w:r w:rsidR="008D407E">
        <w:t xml:space="preserve"> </w:t>
      </w:r>
      <w:proofErr w:type="spellStart"/>
      <w:r w:rsidR="008D407E">
        <w:t>phẩm</w:t>
      </w:r>
      <w:proofErr w:type="spellEnd"/>
      <w:r w:rsidR="008D407E">
        <w:t xml:space="preserve"> </w:t>
      </w:r>
      <w:proofErr w:type="spellStart"/>
      <w:r w:rsidR="008D407E">
        <w:t>điện</w:t>
      </w:r>
      <w:proofErr w:type="spellEnd"/>
      <w:r w:rsidR="008D407E">
        <w:t xml:space="preserve"> </w:t>
      </w:r>
      <w:proofErr w:type="spellStart"/>
      <w:r w:rsidR="008D407E">
        <w:t>thoại</w:t>
      </w:r>
      <w:proofErr w:type="spellEnd"/>
      <w:r w:rsidR="008D407E">
        <w:t xml:space="preserve"> </w:t>
      </w:r>
      <w:proofErr w:type="spellStart"/>
      <w:r w:rsidR="008D407E">
        <w:t>và</w:t>
      </w:r>
      <w:proofErr w:type="spellEnd"/>
      <w:r w:rsidR="008D407E">
        <w:t xml:space="preserve"> </w:t>
      </w:r>
      <w:proofErr w:type="spellStart"/>
      <w:r w:rsidR="008D407E">
        <w:t>bán</w:t>
      </w:r>
      <w:proofErr w:type="spellEnd"/>
      <w:r w:rsidR="008D407E">
        <w:t xml:space="preserve"> </w:t>
      </w:r>
      <w:proofErr w:type="spellStart"/>
      <w:r w:rsidR="008D407E">
        <w:t>hàng</w:t>
      </w:r>
      <w:proofErr w:type="spellEnd"/>
      <w:r w:rsidR="008D407E">
        <w:t xml:space="preserve"> ( </w:t>
      </w:r>
      <w:proofErr w:type="spellStart"/>
      <w:r w:rsidR="008D407E">
        <w:t>thanh</w:t>
      </w:r>
      <w:proofErr w:type="spellEnd"/>
      <w:r w:rsidR="008D407E">
        <w:t xml:space="preserve"> </w:t>
      </w:r>
      <w:proofErr w:type="spellStart"/>
      <w:r w:rsidR="008D407E">
        <w:t>toán</w:t>
      </w:r>
      <w:proofErr w:type="spellEnd"/>
      <w:r w:rsidR="008D407E">
        <w:t xml:space="preserve">) </w:t>
      </w:r>
      <w:proofErr w:type="spellStart"/>
      <w:r w:rsidR="008D407E">
        <w:t>trực</w:t>
      </w:r>
      <w:proofErr w:type="spellEnd"/>
      <w:r w:rsidR="008D407E">
        <w:t xml:space="preserve"> </w:t>
      </w:r>
      <w:proofErr w:type="spellStart"/>
      <w:r w:rsidR="008D407E">
        <w:t>tiếp</w:t>
      </w:r>
      <w:proofErr w:type="spellEnd"/>
      <w:r w:rsidR="008D407E">
        <w:t xml:space="preserve"> qua </w:t>
      </w:r>
      <w:proofErr w:type="spellStart"/>
      <w:r w:rsidR="008D407E">
        <w:t>mạng</w:t>
      </w:r>
      <w:proofErr w:type="spellEnd"/>
      <w:r w:rsidR="008D407E">
        <w:t xml:space="preserve">. </w:t>
      </w:r>
    </w:p>
    <w:p w14:paraId="6090DD01" w14:textId="31009D82" w:rsidR="00084A74" w:rsidRDefault="00084A74" w:rsidP="25B359ED">
      <w:r>
        <w:t xml:space="preserve">- Website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, 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. </w:t>
      </w:r>
    </w:p>
    <w:p w14:paraId="62B05415" w14:textId="452E40A3" w:rsidR="00084A74" w:rsidRDefault="00084A74" w:rsidP="25B359ED">
      <w:r>
        <w:t xml:space="preserve">- Website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,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ra,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73C8FAAD" w14:textId="052002F8" w:rsidR="600741D7" w:rsidRDefault="600741D7" w:rsidP="600741D7">
      <w:r>
        <w:t>-</w:t>
      </w:r>
      <w:r w:rsidR="006F79E6">
        <w:t xml:space="preserve"> </w:t>
      </w:r>
      <w:proofErr w:type="spellStart"/>
      <w:r w:rsidR="006F79E6">
        <w:t>Hoạt</w:t>
      </w:r>
      <w:proofErr w:type="spellEnd"/>
      <w:r w:rsidR="006F79E6">
        <w:t xml:space="preserve"> </w:t>
      </w:r>
      <w:proofErr w:type="spellStart"/>
      <w:r w:rsidR="006F79E6">
        <w:t>động</w:t>
      </w:r>
      <w:proofErr w:type="spellEnd"/>
      <w:r w:rsidR="006F79E6">
        <w:t xml:space="preserve"> </w:t>
      </w:r>
      <w:proofErr w:type="spellStart"/>
      <w:r w:rsidR="006F79E6">
        <w:t>ổn</w:t>
      </w:r>
      <w:proofErr w:type="spellEnd"/>
      <w:r w:rsidR="006F79E6">
        <w:t xml:space="preserve"> </w:t>
      </w:r>
      <w:proofErr w:type="spellStart"/>
      <w:r w:rsidR="006F79E6">
        <w:t>định</w:t>
      </w:r>
      <w:proofErr w:type="spellEnd"/>
      <w:r w:rsidR="006F79E6">
        <w:t xml:space="preserve"> </w:t>
      </w:r>
      <w:proofErr w:type="spellStart"/>
      <w:r w:rsidR="006F79E6">
        <w:t>và</w:t>
      </w:r>
      <w:proofErr w:type="spellEnd"/>
      <w:r w:rsidR="006F79E6">
        <w:t xml:space="preserve"> </w:t>
      </w:r>
      <w:proofErr w:type="spellStart"/>
      <w:r w:rsidR="006F79E6">
        <w:t>bảo</w:t>
      </w:r>
      <w:proofErr w:type="spellEnd"/>
      <w:r w:rsidR="006F79E6">
        <w:t xml:space="preserve"> </w:t>
      </w:r>
      <w:proofErr w:type="spellStart"/>
      <w:r w:rsidR="006F79E6">
        <w:t>mật</w:t>
      </w:r>
      <w:proofErr w:type="spellEnd"/>
      <w:r>
        <w:t>.</w:t>
      </w:r>
    </w:p>
    <w:p w14:paraId="381EA821" w14:textId="30E06574" w:rsidR="006F79E6" w:rsidRDefault="006F79E6" w:rsidP="600741D7">
      <w:r>
        <w:t xml:space="preserve">-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</w:t>
      </w:r>
      <w:r w:rsidR="00F0054A">
        <w:t>ụng</w:t>
      </w:r>
      <w:proofErr w:type="spellEnd"/>
      <w:r w:rsidR="00F0054A">
        <w:t xml:space="preserve">. </w:t>
      </w:r>
    </w:p>
    <w:p w14:paraId="38388CA0" w14:textId="294C5C9D" w:rsidR="600741D7" w:rsidRDefault="600741D7" w:rsidP="600741D7">
      <w:r>
        <w:t xml:space="preserve">- </w:t>
      </w:r>
      <w:proofErr w:type="spellStart"/>
      <w:r>
        <w:t>Việc</w:t>
      </w:r>
      <w:proofErr w:type="spellEnd"/>
      <w:r>
        <w:t xml:space="preserve"> </w:t>
      </w:r>
      <w:proofErr w:type="spellStart"/>
      <w:r w:rsidR="008D407E">
        <w:t>tra</w:t>
      </w:r>
      <w:proofErr w:type="spellEnd"/>
      <w:r w:rsidR="008D407E">
        <w:t xml:space="preserve"> </w:t>
      </w:r>
      <w:proofErr w:type="spellStart"/>
      <w:r w:rsidR="008D407E">
        <w:t>cứu</w:t>
      </w:r>
      <w:proofErr w:type="spellEnd"/>
      <w:r w:rsidR="008D407E">
        <w:t xml:space="preserve">, </w:t>
      </w:r>
      <w:proofErr w:type="spellStart"/>
      <w:r w:rsidR="008D407E">
        <w:t>mua</w:t>
      </w:r>
      <w:proofErr w:type="spellEnd"/>
      <w:r w:rsidR="008D407E">
        <w:t xml:space="preserve"> </w:t>
      </w:r>
      <w:proofErr w:type="spellStart"/>
      <w:r w:rsidR="008D407E">
        <w:t>bán</w:t>
      </w:r>
      <w:proofErr w:type="spellEnd"/>
      <w:r w:rsidR="008D407E">
        <w:t xml:space="preserve"> </w:t>
      </w:r>
      <w:proofErr w:type="spellStart"/>
      <w:r w:rsidR="008D407E">
        <w:t>điện</w:t>
      </w:r>
      <w:proofErr w:type="spellEnd"/>
      <w:r w:rsidR="008D407E">
        <w:t xml:space="preserve"> </w:t>
      </w:r>
      <w:proofErr w:type="spellStart"/>
      <w:r w:rsidR="008D407E">
        <w:t>thoại</w:t>
      </w:r>
      <w:proofErr w:type="spellEnd"/>
      <w:r w:rsidR="008D407E">
        <w:t xml:space="preserve"> </w:t>
      </w:r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ra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,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,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r w:rsidR="008D407E">
        <w:t>website</w:t>
      </w:r>
      <w:r w:rsidR="00084A74">
        <w:t>.</w:t>
      </w:r>
    </w:p>
    <w:p w14:paraId="0D2D6649" w14:textId="09141E27" w:rsidR="00947316" w:rsidRDefault="600741D7" w:rsidP="00A9178E">
      <w:pPr>
        <w:pStyle w:val="u2"/>
      </w:pPr>
      <w:bookmarkStart w:id="9" w:name="_Toc27737546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–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bookmarkEnd w:id="9"/>
      <w:proofErr w:type="spellEnd"/>
    </w:p>
    <w:p w14:paraId="328F93A9" w14:textId="5AE8BB60" w:rsidR="600741D7" w:rsidRDefault="600741D7" w:rsidP="600741D7">
      <w:r>
        <w:t>-</w:t>
      </w:r>
      <w:r w:rsidR="00C63A20">
        <w:t xml:space="preserve"> </w:t>
      </w:r>
      <w:proofErr w:type="spellStart"/>
      <w:r w:rsidR="00C63A20">
        <w:t>Bán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 </w:t>
      </w:r>
      <w:proofErr w:type="spellStart"/>
      <w:r w:rsidR="00C63A20">
        <w:t>theo</w:t>
      </w:r>
      <w:proofErr w:type="spellEnd"/>
      <w:r w:rsidR="00C63A20">
        <w:t xml:space="preserve"> </w:t>
      </w:r>
      <w:proofErr w:type="spellStart"/>
      <w:r w:rsidR="00C63A20">
        <w:t>hình</w:t>
      </w:r>
      <w:proofErr w:type="spellEnd"/>
      <w:r w:rsidR="00C63A20">
        <w:t xml:space="preserve"> </w:t>
      </w:r>
      <w:proofErr w:type="spellStart"/>
      <w:r w:rsidR="00C63A20">
        <w:t>thức</w:t>
      </w:r>
      <w:proofErr w:type="spellEnd"/>
      <w:r w:rsidR="00C63A20">
        <w:t xml:space="preserve"> </w:t>
      </w:r>
      <w:proofErr w:type="spellStart"/>
      <w:r w:rsidR="00C63A20">
        <w:t>offiline</w:t>
      </w:r>
      <w:proofErr w:type="spellEnd"/>
      <w:r w:rsidR="00C63A20">
        <w:t xml:space="preserve"> </w:t>
      </w:r>
      <w:proofErr w:type="spellStart"/>
      <w:r w:rsidR="00C63A20">
        <w:t>tại</w:t>
      </w:r>
      <w:proofErr w:type="spellEnd"/>
      <w:r w:rsidR="00C63A20">
        <w:t xml:space="preserve"> </w:t>
      </w:r>
      <w:proofErr w:type="spellStart"/>
      <w:r w:rsidR="00C63A20">
        <w:t>cửa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</w:p>
    <w:p w14:paraId="29518DB6" w14:textId="150F14B5" w:rsidR="600741D7" w:rsidRDefault="600741D7" w:rsidP="600741D7">
      <w:r>
        <w:t xml:space="preserve">- </w:t>
      </w:r>
      <w:proofErr w:type="spellStart"/>
      <w:r w:rsidR="00C63A20">
        <w:t>Chưa</w:t>
      </w:r>
      <w:proofErr w:type="spellEnd"/>
      <w:r w:rsidR="00C63A20">
        <w:t xml:space="preserve"> </w:t>
      </w:r>
      <w:proofErr w:type="spellStart"/>
      <w:r w:rsidR="00C63A20">
        <w:t>có</w:t>
      </w:r>
      <w:proofErr w:type="spellEnd"/>
      <w:r w:rsidR="00C63A20">
        <w:t xml:space="preserve"> website </w:t>
      </w:r>
      <w:proofErr w:type="spellStart"/>
      <w:r w:rsidR="00C63A20">
        <w:t>để</w:t>
      </w:r>
      <w:proofErr w:type="spellEnd"/>
      <w:r w:rsidR="00C63A20">
        <w:t xml:space="preserve"> </w:t>
      </w:r>
      <w:proofErr w:type="spellStart"/>
      <w:r w:rsidR="00C63A20">
        <w:t>bán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 </w:t>
      </w:r>
      <w:proofErr w:type="spellStart"/>
      <w:r w:rsidR="00C63A20">
        <w:t>trực</w:t>
      </w:r>
      <w:proofErr w:type="spellEnd"/>
      <w:r w:rsidR="00C63A20">
        <w:t xml:space="preserve"> </w:t>
      </w:r>
      <w:proofErr w:type="spellStart"/>
      <w:r w:rsidR="00C63A20">
        <w:t>tuyến</w:t>
      </w:r>
      <w:proofErr w:type="spellEnd"/>
    </w:p>
    <w:p w14:paraId="7188314F" w14:textId="6CABACFC" w:rsidR="00947316" w:rsidRDefault="600741D7" w:rsidP="00A9178E">
      <w:pPr>
        <w:pStyle w:val="u2"/>
      </w:pPr>
      <w:bookmarkStart w:id="10" w:name="_Toc27737547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bookmarkEnd w:id="10"/>
      <w:proofErr w:type="spellEnd"/>
    </w:p>
    <w:p w14:paraId="23694039" w14:textId="13F8A8E2" w:rsidR="600741D7" w:rsidRDefault="600741D7" w:rsidP="600741D7">
      <w:r>
        <w:t xml:space="preserve">-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admin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admin,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C63A20">
        <w:t>đơn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, </w:t>
      </w:r>
      <w:proofErr w:type="spellStart"/>
      <w:r w:rsidR="00C63A20">
        <w:t>sản</w:t>
      </w:r>
      <w:proofErr w:type="spellEnd"/>
      <w:r w:rsidR="00C63A20">
        <w:t xml:space="preserve"> </w:t>
      </w:r>
      <w:proofErr w:type="spellStart"/>
      <w:r w:rsidR="00C63A20">
        <w:t>phẩm</w:t>
      </w:r>
      <w:proofErr w:type="spellEnd"/>
      <w:r w:rsidR="00C63A20">
        <w:t>.</w:t>
      </w:r>
    </w:p>
    <w:p w14:paraId="7CA77C20" w14:textId="7BFAC587" w:rsidR="600741D7" w:rsidRDefault="600741D7" w:rsidP="600741D7">
      <w:r>
        <w:t xml:space="preserve">- </w:t>
      </w:r>
      <w:proofErr w:type="spellStart"/>
      <w:r w:rsidR="00C63A20">
        <w:t>Người</w:t>
      </w:r>
      <w:proofErr w:type="spellEnd"/>
      <w:r w:rsidR="00C63A20">
        <w:t xml:space="preserve"> </w:t>
      </w:r>
      <w:proofErr w:type="spellStart"/>
      <w:r w:rsidR="00C63A20">
        <w:t>dùng</w:t>
      </w:r>
      <w:proofErr w:type="spellEnd"/>
      <w:r w:rsidR="00C63A20">
        <w:t xml:space="preserve"> </w:t>
      </w:r>
      <w:proofErr w:type="spellStart"/>
      <w:r w:rsidR="00C63A20">
        <w:t>có</w:t>
      </w:r>
      <w:proofErr w:type="spellEnd"/>
      <w:r w:rsidR="00C63A20">
        <w:t xml:space="preserve"> </w:t>
      </w:r>
      <w:proofErr w:type="spellStart"/>
      <w:r w:rsidR="00C63A20">
        <w:t>thể</w:t>
      </w:r>
      <w:proofErr w:type="spellEnd"/>
      <w:r w:rsidR="00C63A20">
        <w:t xml:space="preserve"> </w:t>
      </w:r>
      <w:proofErr w:type="spellStart"/>
      <w:r w:rsidR="00C63A20">
        <w:t>mua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, </w:t>
      </w:r>
      <w:proofErr w:type="spellStart"/>
      <w:r w:rsidR="00C63A20">
        <w:t>xem</w:t>
      </w:r>
      <w:proofErr w:type="spellEnd"/>
      <w:r w:rsidR="00C63A20">
        <w:t xml:space="preserve"> </w:t>
      </w:r>
      <w:proofErr w:type="spellStart"/>
      <w:r w:rsidR="00C63A20">
        <w:t>và</w:t>
      </w:r>
      <w:proofErr w:type="spellEnd"/>
      <w:r w:rsidR="00C63A20">
        <w:t xml:space="preserve"> </w:t>
      </w:r>
      <w:proofErr w:type="spellStart"/>
      <w:r w:rsidR="00C63A20">
        <w:t>chỉnh</w:t>
      </w:r>
      <w:proofErr w:type="spellEnd"/>
      <w:r w:rsidR="00C63A20">
        <w:t xml:space="preserve"> </w:t>
      </w:r>
      <w:proofErr w:type="spellStart"/>
      <w:r w:rsidR="00C63A20">
        <w:t>sửa</w:t>
      </w:r>
      <w:proofErr w:type="spellEnd"/>
      <w:r w:rsidR="00C63A20">
        <w:t xml:space="preserve"> </w:t>
      </w:r>
      <w:proofErr w:type="spellStart"/>
      <w:r w:rsidR="00C63A20">
        <w:t>thông</w:t>
      </w:r>
      <w:proofErr w:type="spellEnd"/>
      <w:r w:rsidR="00C63A20">
        <w:t xml:space="preserve"> tin </w:t>
      </w:r>
      <w:proofErr w:type="spellStart"/>
      <w:r w:rsidR="00C63A20">
        <w:t>cá</w:t>
      </w:r>
      <w:proofErr w:type="spellEnd"/>
      <w:r w:rsidR="00C63A20">
        <w:t xml:space="preserve"> </w:t>
      </w:r>
      <w:proofErr w:type="spellStart"/>
      <w:r w:rsidR="00C63A20">
        <w:t>nhân</w:t>
      </w:r>
      <w:proofErr w:type="spellEnd"/>
      <w:r w:rsidR="00C63A20">
        <w:t xml:space="preserve">, </w:t>
      </w:r>
      <w:proofErr w:type="spellStart"/>
      <w:r w:rsidR="00C63A20">
        <w:t>xem</w:t>
      </w:r>
      <w:proofErr w:type="spellEnd"/>
      <w:r w:rsidR="00C63A20">
        <w:t xml:space="preserve"> </w:t>
      </w:r>
      <w:proofErr w:type="spellStart"/>
      <w:r w:rsidR="00C63A20">
        <w:t>các</w:t>
      </w:r>
      <w:proofErr w:type="spellEnd"/>
      <w:r w:rsidR="00C63A20">
        <w:t xml:space="preserve"> </w:t>
      </w:r>
      <w:proofErr w:type="spellStart"/>
      <w:r w:rsidR="00C63A20">
        <w:t>thông</w:t>
      </w:r>
      <w:proofErr w:type="spellEnd"/>
      <w:r w:rsidR="00C63A20">
        <w:t xml:space="preserve"> tin </w:t>
      </w:r>
      <w:proofErr w:type="spellStart"/>
      <w:r w:rsidR="00C63A20">
        <w:t>về</w:t>
      </w:r>
      <w:proofErr w:type="spellEnd"/>
      <w:r w:rsidR="00C63A20">
        <w:t xml:space="preserve"> </w:t>
      </w:r>
      <w:proofErr w:type="spellStart"/>
      <w:r w:rsidR="00C63A20">
        <w:t>điện</w:t>
      </w:r>
      <w:proofErr w:type="spellEnd"/>
      <w:r w:rsidR="00C63A20">
        <w:t xml:space="preserve"> </w:t>
      </w:r>
      <w:proofErr w:type="spellStart"/>
      <w:r w:rsidR="00C63A20">
        <w:t>thoại</w:t>
      </w:r>
      <w:proofErr w:type="spellEnd"/>
      <w:r w:rsidR="00C63A20">
        <w:t xml:space="preserve">, tin </w:t>
      </w:r>
      <w:proofErr w:type="spellStart"/>
      <w:r w:rsidR="00C63A20">
        <w:t>tức</w:t>
      </w:r>
      <w:proofErr w:type="spellEnd"/>
      <w:r w:rsidR="00C63A20">
        <w:t>.</w:t>
      </w:r>
    </w:p>
    <w:p w14:paraId="1118375C" w14:textId="1B5DBC48" w:rsidR="00F3362F" w:rsidRPr="00947316" w:rsidRDefault="600741D7" w:rsidP="00A9178E">
      <w:pPr>
        <w:pStyle w:val="u2"/>
      </w:pPr>
      <w:bookmarkStart w:id="11" w:name="_Toc27737548"/>
      <w:proofErr w:type="spellStart"/>
      <w:r>
        <w:t>Phạm</w:t>
      </w:r>
      <w:proofErr w:type="spellEnd"/>
      <w:r>
        <w:t xml:space="preserve"> vi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11"/>
      <w:proofErr w:type="spellEnd"/>
    </w:p>
    <w:p w14:paraId="7B83C157" w14:textId="7083BA23" w:rsidR="00665852" w:rsidRDefault="600741D7" w:rsidP="600741D7">
      <w:r>
        <w:t xml:space="preserve">- </w:t>
      </w:r>
      <w:proofErr w:type="spellStart"/>
      <w:r w:rsidR="000F5380">
        <w:t>Dự</w:t>
      </w:r>
      <w:proofErr w:type="spellEnd"/>
      <w:r w:rsidR="000F5380">
        <w:t xml:space="preserve"> </w:t>
      </w:r>
      <w:proofErr w:type="spellStart"/>
      <w:r w:rsidR="000F5380">
        <w:t>án</w:t>
      </w:r>
      <w:proofErr w:type="spellEnd"/>
      <w:r w:rsidR="000F5380">
        <w:t xml:space="preserve"> </w:t>
      </w:r>
      <w:proofErr w:type="spellStart"/>
      <w:r w:rsidR="000F5380">
        <w:t>xây</w:t>
      </w:r>
      <w:proofErr w:type="spellEnd"/>
      <w:r w:rsidR="000F5380">
        <w:t xml:space="preserve"> </w:t>
      </w:r>
      <w:proofErr w:type="spellStart"/>
      <w:r w:rsidR="000F5380">
        <w:t>dựng</w:t>
      </w:r>
      <w:proofErr w:type="spellEnd"/>
      <w:r w:rsidR="000F5380">
        <w:t xml:space="preserve"> website </w:t>
      </w:r>
      <w:proofErr w:type="spellStart"/>
      <w:r w:rsidR="000F5380">
        <w:t>quảng</w:t>
      </w:r>
      <w:proofErr w:type="spellEnd"/>
      <w:r w:rsidR="000F5380">
        <w:t xml:space="preserve"> </w:t>
      </w:r>
      <w:proofErr w:type="spellStart"/>
      <w:r w:rsidR="000F5380">
        <w:t>bá</w:t>
      </w:r>
      <w:proofErr w:type="spellEnd"/>
      <w:r w:rsidR="000F5380">
        <w:t xml:space="preserve"> </w:t>
      </w:r>
      <w:proofErr w:type="spellStart"/>
      <w:r w:rsidR="000F5380">
        <w:t>sản</w:t>
      </w:r>
      <w:proofErr w:type="spellEnd"/>
      <w:r w:rsidR="000F5380">
        <w:t xml:space="preserve"> </w:t>
      </w:r>
      <w:proofErr w:type="spellStart"/>
      <w:r w:rsidR="000F5380">
        <w:t>phẩm</w:t>
      </w:r>
      <w:proofErr w:type="spellEnd"/>
      <w:r w:rsidR="000F5380">
        <w:t xml:space="preserve"> </w:t>
      </w:r>
      <w:proofErr w:type="spellStart"/>
      <w:r w:rsidR="000F5380">
        <w:t>và</w:t>
      </w:r>
      <w:proofErr w:type="spellEnd"/>
      <w:r w:rsidR="000F5380">
        <w:t xml:space="preserve"> </w:t>
      </w:r>
      <w:proofErr w:type="spellStart"/>
      <w:r w:rsidR="000F5380">
        <w:t>bán</w:t>
      </w:r>
      <w:proofErr w:type="spellEnd"/>
      <w:r w:rsidR="000F5380">
        <w:t xml:space="preserve"> </w:t>
      </w:r>
      <w:proofErr w:type="spellStart"/>
      <w:r w:rsidR="000F5380">
        <w:t>sản</w:t>
      </w:r>
      <w:proofErr w:type="spellEnd"/>
      <w:r w:rsidR="000F5380">
        <w:t xml:space="preserve"> </w:t>
      </w:r>
      <w:proofErr w:type="spellStart"/>
      <w:r w:rsidR="000F5380">
        <w:t>phẩm</w:t>
      </w:r>
      <w:proofErr w:type="spellEnd"/>
      <w:r w:rsidR="000F5380">
        <w:t xml:space="preserve"> </w:t>
      </w:r>
      <w:proofErr w:type="spellStart"/>
      <w:r w:rsidR="000F5380">
        <w:t>trực</w:t>
      </w:r>
      <w:proofErr w:type="spellEnd"/>
      <w:r w:rsidR="000F5380">
        <w:t xml:space="preserve"> </w:t>
      </w:r>
      <w:proofErr w:type="spellStart"/>
      <w:r w:rsidR="000F5380">
        <w:t>tuyến</w:t>
      </w:r>
      <w:proofErr w:type="spellEnd"/>
      <w:r w:rsidR="000F5380">
        <w:t xml:space="preserve"> </w:t>
      </w:r>
      <w:proofErr w:type="spellStart"/>
      <w:r w:rsidR="000F5380">
        <w:t>cho</w:t>
      </w:r>
      <w:proofErr w:type="spellEnd"/>
      <w:r w:rsidR="000F5380">
        <w:t xml:space="preserve"> </w:t>
      </w:r>
      <w:proofErr w:type="spellStart"/>
      <w:r w:rsidR="000F5380">
        <w:t>khách</w:t>
      </w:r>
      <w:proofErr w:type="spellEnd"/>
      <w:r w:rsidR="000F5380">
        <w:t xml:space="preserve"> </w:t>
      </w:r>
      <w:proofErr w:type="spellStart"/>
      <w:r w:rsidR="000F5380">
        <w:t>hàng</w:t>
      </w:r>
      <w:proofErr w:type="spellEnd"/>
      <w:r w:rsidR="000F5380">
        <w:t xml:space="preserve"> </w:t>
      </w:r>
      <w:proofErr w:type="spellStart"/>
      <w:r w:rsidR="000F5380">
        <w:t>thông</w:t>
      </w:r>
      <w:proofErr w:type="spellEnd"/>
      <w:r w:rsidR="000F5380">
        <w:t xml:space="preserve"> qua Internet</w:t>
      </w:r>
      <w:r w:rsidR="00C33C46">
        <w:t>.</w:t>
      </w:r>
    </w:p>
    <w:p w14:paraId="3434181F" w14:textId="0888D0C5" w:rsidR="600741D7" w:rsidRDefault="600741D7" w:rsidP="600741D7">
      <w:r>
        <w:t xml:space="preserve">- </w:t>
      </w:r>
      <w:r w:rsidR="00665852">
        <w:t>Website</w:t>
      </w:r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 w:rsidR="000D69D3">
        <w:t>sử</w:t>
      </w:r>
      <w:proofErr w:type="spellEnd"/>
      <w:r w:rsidR="000D69D3">
        <w:t xml:space="preserve"> </w:t>
      </w:r>
      <w:proofErr w:type="spellStart"/>
      <w:r w:rsidR="000D69D3">
        <w:t>dụng</w:t>
      </w:r>
      <w:proofErr w:type="spellEnd"/>
      <w:r w:rsidR="000D69D3">
        <w:t xml:space="preserve"> </w:t>
      </w:r>
      <w:proofErr w:type="spellStart"/>
      <w:r w:rsidR="000D69D3">
        <w:t>cho</w:t>
      </w:r>
      <w:proofErr w:type="spellEnd"/>
      <w:r w:rsidR="000D69D3">
        <w:t xml:space="preserve"> </w:t>
      </w:r>
      <w:proofErr w:type="spellStart"/>
      <w:r w:rsidR="000D69D3">
        <w:t>riêng</w:t>
      </w:r>
      <w:proofErr w:type="spellEnd"/>
      <w:r w:rsidR="000D69D3">
        <w:t xml:space="preserve"> </w:t>
      </w:r>
      <w:proofErr w:type="spellStart"/>
      <w:r w:rsidR="000D69D3">
        <w:t>các</w:t>
      </w:r>
      <w:proofErr w:type="spellEnd"/>
      <w:r w:rsidR="000D69D3">
        <w:t xml:space="preserve"> </w:t>
      </w:r>
      <w:proofErr w:type="spellStart"/>
      <w:r w:rsidR="000D69D3">
        <w:t>cửa</w:t>
      </w:r>
      <w:proofErr w:type="spellEnd"/>
      <w:r w:rsidR="000D69D3">
        <w:t xml:space="preserve"> </w:t>
      </w:r>
      <w:proofErr w:type="spellStart"/>
      <w:r w:rsidR="000D69D3">
        <w:t>hàng</w:t>
      </w:r>
      <w:proofErr w:type="spellEnd"/>
      <w:r w:rsidR="000D69D3">
        <w:t xml:space="preserve"> </w:t>
      </w:r>
      <w:proofErr w:type="spellStart"/>
      <w:r w:rsidR="000D69D3">
        <w:t>và</w:t>
      </w:r>
      <w:proofErr w:type="spellEnd"/>
      <w:r w:rsidR="000D69D3">
        <w:t xml:space="preserve"> </w:t>
      </w:r>
      <w:proofErr w:type="spellStart"/>
      <w:r w:rsidR="000D69D3">
        <w:t>hệ</w:t>
      </w:r>
      <w:proofErr w:type="spellEnd"/>
      <w:r w:rsidR="000D69D3">
        <w:t xml:space="preserve"> </w:t>
      </w:r>
      <w:proofErr w:type="spellStart"/>
      <w:r w:rsidR="000D69D3">
        <w:t>thống</w:t>
      </w:r>
      <w:proofErr w:type="spellEnd"/>
      <w:r w:rsidR="000D69D3">
        <w:t xml:space="preserve"> </w:t>
      </w:r>
      <w:proofErr w:type="spellStart"/>
      <w:r w:rsidR="000D69D3">
        <w:t>của</w:t>
      </w:r>
      <w:proofErr w:type="spellEnd"/>
      <w:r w:rsidR="000D69D3">
        <w:t xml:space="preserve"> </w:t>
      </w:r>
      <w:proofErr w:type="spellStart"/>
      <w:r w:rsidR="000D69D3">
        <w:t>MobileCity</w:t>
      </w:r>
      <w:proofErr w:type="spellEnd"/>
      <w:r w:rsidR="00C33C46">
        <w:t>.</w:t>
      </w:r>
    </w:p>
    <w:p w14:paraId="51906836" w14:textId="543D8E3B" w:rsidR="00802E21" w:rsidRDefault="00802E21" w:rsidP="00F16A81">
      <w:pPr>
        <w:pStyle w:val="u1"/>
      </w:pPr>
      <w:bookmarkStart w:id="12" w:name="_Toc27737549"/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>/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bookmarkEnd w:id="12"/>
    </w:p>
    <w:p w14:paraId="58864480" w14:textId="129214C2" w:rsidR="004E15F3" w:rsidRDefault="00802E21" w:rsidP="004E15F3">
      <w:pPr>
        <w:rPr>
          <w:rFonts w:ascii="Arial" w:eastAsia="Arial" w:hAnsi="Arial" w:cs="Arial"/>
          <w:b/>
          <w:i/>
        </w:rPr>
      </w:pPr>
      <w:proofErr w:type="spellStart"/>
      <w:r w:rsidRPr="7929E74A">
        <w:rPr>
          <w:rFonts w:ascii="Arial" w:eastAsia="Arial" w:hAnsi="Arial" w:cs="Arial"/>
          <w:b/>
          <w:i/>
        </w:rPr>
        <w:t>Các</w:t>
      </w:r>
      <w:proofErr w:type="spellEnd"/>
      <w:r w:rsidRPr="7929E74A">
        <w:rPr>
          <w:rFonts w:ascii="Arial" w:eastAsia="Arial" w:hAnsi="Arial" w:cs="Arial"/>
          <w:b/>
          <w:i/>
        </w:rPr>
        <w:t xml:space="preserve"> qui </w:t>
      </w:r>
      <w:proofErr w:type="spellStart"/>
      <w:r w:rsidRPr="7929E74A">
        <w:rPr>
          <w:rFonts w:ascii="Arial" w:eastAsia="Arial" w:hAnsi="Arial" w:cs="Arial"/>
          <w:b/>
          <w:i/>
        </w:rPr>
        <w:t>định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về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họp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hành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nội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bộ</w:t>
      </w:r>
      <w:proofErr w:type="spellEnd"/>
      <w:r w:rsidR="34CF2090" w:rsidRPr="7929E74A">
        <w:rPr>
          <w:rFonts w:ascii="Arial" w:eastAsia="Arial" w:hAnsi="Arial" w:cs="Arial"/>
          <w:b/>
          <w:i/>
        </w:rPr>
        <w:t>:</w:t>
      </w:r>
    </w:p>
    <w:p w14:paraId="7688FB96" w14:textId="0810C6D5" w:rsidR="18703B84" w:rsidRDefault="600741D7" w:rsidP="00CF644E">
      <w:pPr>
        <w:pStyle w:val="oancuaDanhsach"/>
        <w:numPr>
          <w:ilvl w:val="0"/>
          <w:numId w:val="10"/>
        </w:numPr>
        <w:rPr>
          <w:b/>
          <w:bCs/>
          <w:i/>
          <w:iCs/>
        </w:rPr>
      </w:pPr>
      <w:proofErr w:type="spellStart"/>
      <w:r w:rsidRPr="600741D7">
        <w:rPr>
          <w:i/>
          <w:iCs/>
        </w:rPr>
        <w:t>Họp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thay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nhật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về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dự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án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đã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làm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được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để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và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lấy</w:t>
      </w:r>
      <w:proofErr w:type="spellEnd"/>
      <w:r w:rsidRPr="600741D7">
        <w:rPr>
          <w:i/>
          <w:iCs/>
        </w:rPr>
        <w:t xml:space="preserve"> ý </w:t>
      </w:r>
      <w:proofErr w:type="spellStart"/>
      <w:r w:rsidRPr="600741D7">
        <w:rPr>
          <w:i/>
          <w:iCs/>
        </w:rPr>
        <w:t>kiến</w:t>
      </w:r>
      <w:proofErr w:type="spellEnd"/>
      <w:r w:rsidRPr="600741D7">
        <w:rPr>
          <w:i/>
          <w:iCs/>
        </w:rPr>
        <w:t xml:space="preserve"> , </w:t>
      </w:r>
      <w:proofErr w:type="spellStart"/>
      <w:r w:rsidRPr="600741D7">
        <w:rPr>
          <w:i/>
          <w:iCs/>
        </w:rPr>
        <w:t>thời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gian</w:t>
      </w:r>
      <w:proofErr w:type="spellEnd"/>
      <w:r w:rsidRPr="600741D7">
        <w:rPr>
          <w:i/>
          <w:iCs/>
        </w:rPr>
        <w:t xml:space="preserve"> </w:t>
      </w:r>
      <w:r w:rsidR="00596CA3">
        <w:rPr>
          <w:i/>
          <w:iCs/>
        </w:rPr>
        <w:t>10</w:t>
      </w:r>
      <w:r w:rsidRPr="600741D7">
        <w:rPr>
          <w:i/>
          <w:iCs/>
        </w:rPr>
        <w:t xml:space="preserve">h </w:t>
      </w:r>
      <w:proofErr w:type="spellStart"/>
      <w:r w:rsidRPr="600741D7">
        <w:rPr>
          <w:i/>
          <w:iCs/>
        </w:rPr>
        <w:t>sáng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</w:t>
      </w:r>
      <w:r w:rsidR="00596CA3">
        <w:rPr>
          <w:i/>
          <w:iCs/>
        </w:rPr>
        <w:t>6</w:t>
      </w:r>
      <w:r w:rsidRPr="600741D7">
        <w:rPr>
          <w:i/>
          <w:iCs/>
        </w:rPr>
        <w:t xml:space="preserve">( </w:t>
      </w:r>
      <w:proofErr w:type="spellStart"/>
      <w:r w:rsidRPr="600741D7">
        <w:rPr>
          <w:i/>
          <w:iCs/>
        </w:rPr>
        <w:t>có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thể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họp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thêm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vào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buổi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nếu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cần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và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quyết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định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lại</w:t>
      </w:r>
      <w:proofErr w:type="spellEnd"/>
      <w:r w:rsidRPr="600741D7">
        <w:rPr>
          <w:i/>
          <w:iCs/>
        </w:rPr>
        <w:t>).</w:t>
      </w:r>
    </w:p>
    <w:p w14:paraId="0AAF250E" w14:textId="7C2D36BD" w:rsidR="00596CA3" w:rsidRPr="00802E21" w:rsidRDefault="00802E21" w:rsidP="001A3854">
      <w:pPr>
        <w:rPr>
          <w:rFonts w:ascii="Arial" w:eastAsia="Arial" w:hAnsi="Arial" w:cs="Arial"/>
          <w:b/>
          <w:i/>
        </w:rPr>
      </w:pPr>
      <w:proofErr w:type="spellStart"/>
      <w:r w:rsidRPr="7929E74A">
        <w:rPr>
          <w:rFonts w:ascii="Arial" w:eastAsia="Arial" w:hAnsi="Arial" w:cs="Arial"/>
          <w:b/>
          <w:i/>
        </w:rPr>
        <w:t>Các</w:t>
      </w:r>
      <w:proofErr w:type="spellEnd"/>
      <w:r w:rsidRPr="7929E74A">
        <w:rPr>
          <w:rFonts w:ascii="Arial" w:eastAsia="Arial" w:hAnsi="Arial" w:cs="Arial"/>
          <w:b/>
          <w:i/>
        </w:rPr>
        <w:t xml:space="preserve"> qui </w:t>
      </w:r>
      <w:proofErr w:type="spellStart"/>
      <w:r w:rsidRPr="7929E74A">
        <w:rPr>
          <w:rFonts w:ascii="Arial" w:eastAsia="Arial" w:hAnsi="Arial" w:cs="Arial"/>
          <w:b/>
          <w:i/>
        </w:rPr>
        <w:t>định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về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họp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hành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với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khách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hàng</w:t>
      </w:r>
      <w:proofErr w:type="spellEnd"/>
    </w:p>
    <w:p w14:paraId="47358EF6" w14:textId="3E8A6F33" w:rsidR="00596CA3" w:rsidRPr="00596CA3" w:rsidRDefault="600741D7" w:rsidP="00596CA3">
      <w:pPr>
        <w:pStyle w:val="oancuaDanhsach"/>
        <w:numPr>
          <w:ilvl w:val="0"/>
          <w:numId w:val="10"/>
        </w:numPr>
        <w:rPr>
          <w:i/>
          <w:iCs/>
        </w:rPr>
      </w:pPr>
      <w:proofErr w:type="spellStart"/>
      <w:r w:rsidRPr="600741D7">
        <w:rPr>
          <w:i/>
          <w:iCs/>
        </w:rPr>
        <w:t>Lên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lịch</w:t>
      </w:r>
      <w:proofErr w:type="spellEnd"/>
      <w:r w:rsidRPr="600741D7">
        <w:rPr>
          <w:i/>
          <w:iCs/>
        </w:rPr>
        <w:t xml:space="preserve"> video call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="00666D38">
        <w:rPr>
          <w:i/>
          <w:iCs/>
        </w:rPr>
        <w:t xml:space="preserve"> ( qua Skype )</w:t>
      </w:r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mỗi</w:t>
      </w:r>
      <w:proofErr w:type="spellEnd"/>
      <w:r w:rsidRPr="600741D7">
        <w:rPr>
          <w:i/>
          <w:iCs/>
        </w:rPr>
        <w:t xml:space="preserve"> 4h </w:t>
      </w:r>
      <w:proofErr w:type="spellStart"/>
      <w:r w:rsidRPr="600741D7">
        <w:rPr>
          <w:i/>
          <w:iCs/>
        </w:rPr>
        <w:t>chiều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6( </w:t>
      </w:r>
      <w:proofErr w:type="spellStart"/>
      <w:r w:rsidRPr="600741D7">
        <w:rPr>
          <w:i/>
          <w:iCs/>
        </w:rPr>
        <w:t>có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thể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thay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lịch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nếu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muốn</w:t>
      </w:r>
      <w:proofErr w:type="spellEnd"/>
      <w:r w:rsidRPr="600741D7">
        <w:rPr>
          <w:i/>
          <w:iCs/>
        </w:rPr>
        <w:t>).</w:t>
      </w:r>
    </w:p>
    <w:p w14:paraId="47C007D4" w14:textId="3E5D1A46" w:rsidR="172CB00E" w:rsidRDefault="600741D7" w:rsidP="00CF644E">
      <w:pPr>
        <w:pStyle w:val="oancuaDanhsach"/>
        <w:numPr>
          <w:ilvl w:val="0"/>
          <w:numId w:val="9"/>
        </w:numPr>
        <w:rPr>
          <w:i/>
          <w:iCs/>
        </w:rPr>
      </w:pPr>
      <w:proofErr w:type="spellStart"/>
      <w:r w:rsidRPr="600741D7">
        <w:rPr>
          <w:i/>
          <w:iCs/>
        </w:rPr>
        <w:t>Luôn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chuẩn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bị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trước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sẽ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nói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trước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giờ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(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lỗi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đã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sửa</w:t>
      </w:r>
      <w:proofErr w:type="spellEnd"/>
      <w:r w:rsidRPr="600741D7">
        <w:rPr>
          <w:i/>
          <w:iCs/>
        </w:rPr>
        <w:t xml:space="preserve">), </w:t>
      </w:r>
      <w:proofErr w:type="spellStart"/>
      <w:r w:rsidRPr="600741D7">
        <w:rPr>
          <w:i/>
          <w:iCs/>
        </w:rPr>
        <w:t>thông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báo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thành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viên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sẽ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hoặc</w:t>
      </w:r>
      <w:proofErr w:type="spellEnd"/>
      <w:r w:rsidRPr="600741D7">
        <w:rPr>
          <w:i/>
          <w:iCs/>
        </w:rPr>
        <w:t xml:space="preserve"> demo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tránh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trường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hợp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người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thường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xuyên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sẽ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không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biết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cách</w:t>
      </w:r>
      <w:proofErr w:type="spellEnd"/>
      <w:r w:rsidRPr="600741D7">
        <w:rPr>
          <w:i/>
          <w:iCs/>
        </w:rPr>
        <w:t xml:space="preserve"> demo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đó</w:t>
      </w:r>
      <w:proofErr w:type="spellEnd"/>
    </w:p>
    <w:p w14:paraId="201D3D5C" w14:textId="571BF035" w:rsidR="00E31DB9" w:rsidRDefault="00E31DB9" w:rsidP="00F16A81">
      <w:pPr>
        <w:pStyle w:val="u1"/>
      </w:pPr>
      <w:bookmarkStart w:id="13" w:name="_Toc27737550"/>
      <w:proofErr w:type="spellStart"/>
      <w:r>
        <w:lastRenderedPageBreak/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 w:rsidR="0011003A">
        <w:t xml:space="preserve"> </w:t>
      </w:r>
      <w:proofErr w:type="spellStart"/>
      <w:r w:rsidR="0011003A">
        <w:t>chung</w:t>
      </w:r>
      <w:bookmarkEnd w:id="13"/>
      <w:proofErr w:type="spellEnd"/>
    </w:p>
    <w:p w14:paraId="486E4519" w14:textId="6B9C9826" w:rsidR="00464FA9" w:rsidRDefault="00464FA9" w:rsidP="00E31DB9">
      <w:pPr>
        <w:pStyle w:val="u2"/>
      </w:pPr>
      <w:bookmarkStart w:id="14" w:name="_Toc27737551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bookmarkEnd w:id="14"/>
      <w:proofErr w:type="spellEnd"/>
    </w:p>
    <w:p w14:paraId="7185C969" w14:textId="6B2EE636" w:rsidR="00047055" w:rsidRPr="00047055" w:rsidRDefault="7929E74A" w:rsidP="00047055">
      <w:pPr>
        <w:rPr>
          <w:b/>
          <w:bCs/>
          <w:i/>
          <w:iCs/>
        </w:rPr>
      </w:pPr>
      <w:proofErr w:type="spellStart"/>
      <w:r w:rsidRPr="7929E74A">
        <w:rPr>
          <w:b/>
          <w:bCs/>
          <w:i/>
          <w:iCs/>
        </w:rPr>
        <w:t>Tính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năng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của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dự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án</w:t>
      </w:r>
      <w:proofErr w:type="spellEnd"/>
      <w:r w:rsidRPr="7929E74A">
        <w:rPr>
          <w:b/>
          <w:bCs/>
          <w:i/>
          <w:iCs/>
        </w:rPr>
        <w:t>:</w:t>
      </w:r>
    </w:p>
    <w:p w14:paraId="51A53415" w14:textId="39165B6B" w:rsidR="008E78E5" w:rsidRPr="0075588C" w:rsidRDefault="03BD998D" w:rsidP="00CF644E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 w:rsidRPr="591F98A6">
        <w:rPr>
          <w:rFonts w:ascii="Arial" w:eastAsia="Arial" w:hAnsi="Arial" w:cs="Arial"/>
          <w:i/>
        </w:rPr>
        <w:t>Đăng</w:t>
      </w:r>
      <w:proofErr w:type="spellEnd"/>
      <w:r w:rsidRPr="591F98A6">
        <w:rPr>
          <w:rFonts w:ascii="Arial" w:eastAsia="Arial" w:hAnsi="Arial" w:cs="Arial"/>
          <w:i/>
        </w:rPr>
        <w:t xml:space="preserve"> </w:t>
      </w:r>
      <w:proofErr w:type="spellStart"/>
      <w:r w:rsidRPr="591F98A6">
        <w:rPr>
          <w:rFonts w:ascii="Arial" w:eastAsia="Arial" w:hAnsi="Arial" w:cs="Arial"/>
          <w:i/>
        </w:rPr>
        <w:t>nhập</w:t>
      </w:r>
      <w:proofErr w:type="spellEnd"/>
      <w:r w:rsidRPr="591F98A6">
        <w:rPr>
          <w:rFonts w:ascii="Arial" w:eastAsia="Arial" w:hAnsi="Arial" w:cs="Arial"/>
          <w:i/>
        </w:rPr>
        <w:t xml:space="preserve">, </w:t>
      </w:r>
      <w:proofErr w:type="spellStart"/>
      <w:r w:rsidR="47EAE3D9" w:rsidRPr="591F98A6">
        <w:rPr>
          <w:rFonts w:ascii="Arial" w:eastAsia="Arial" w:hAnsi="Arial" w:cs="Arial"/>
          <w:i/>
        </w:rPr>
        <w:t>đăng</w:t>
      </w:r>
      <w:proofErr w:type="spellEnd"/>
      <w:r w:rsidR="47EAE3D9" w:rsidRPr="591F98A6">
        <w:rPr>
          <w:rFonts w:ascii="Arial" w:eastAsia="Arial" w:hAnsi="Arial" w:cs="Arial"/>
          <w:i/>
        </w:rPr>
        <w:t xml:space="preserve"> </w:t>
      </w:r>
      <w:proofErr w:type="spellStart"/>
      <w:r w:rsidR="00E96F6B">
        <w:rPr>
          <w:rFonts w:ascii="Arial" w:eastAsia="Arial" w:hAnsi="Arial" w:cs="Arial"/>
          <w:i/>
        </w:rPr>
        <w:t>ký</w:t>
      </w:r>
      <w:proofErr w:type="spellEnd"/>
      <w:r w:rsidR="00E96F6B">
        <w:rPr>
          <w:rFonts w:ascii="Arial" w:eastAsia="Arial" w:hAnsi="Arial" w:cs="Arial"/>
          <w:i/>
        </w:rPr>
        <w:t xml:space="preserve">, </w:t>
      </w:r>
      <w:proofErr w:type="spellStart"/>
      <w:r w:rsidR="00E96F6B">
        <w:rPr>
          <w:rFonts w:ascii="Arial" w:eastAsia="Arial" w:hAnsi="Arial" w:cs="Arial"/>
          <w:i/>
        </w:rPr>
        <w:t>đăng</w:t>
      </w:r>
      <w:proofErr w:type="spellEnd"/>
      <w:r w:rsidR="00E96F6B">
        <w:rPr>
          <w:rFonts w:ascii="Arial" w:eastAsia="Arial" w:hAnsi="Arial" w:cs="Arial"/>
          <w:i/>
        </w:rPr>
        <w:t xml:space="preserve"> </w:t>
      </w:r>
      <w:proofErr w:type="spellStart"/>
      <w:r w:rsidR="00E96F6B">
        <w:rPr>
          <w:rFonts w:ascii="Arial" w:eastAsia="Arial" w:hAnsi="Arial" w:cs="Arial"/>
          <w:i/>
        </w:rPr>
        <w:t>xuất</w:t>
      </w:r>
      <w:proofErr w:type="spellEnd"/>
      <w:r w:rsidR="00E96F6B">
        <w:rPr>
          <w:rFonts w:ascii="Arial" w:eastAsia="Arial" w:hAnsi="Arial" w:cs="Arial"/>
          <w:i/>
        </w:rPr>
        <w:t xml:space="preserve"> </w:t>
      </w:r>
      <w:r w:rsidR="70C07D3F" w:rsidRPr="70C07D3F">
        <w:rPr>
          <w:rFonts w:ascii="Arial" w:eastAsia="Arial" w:hAnsi="Arial" w:cs="Arial"/>
          <w:i/>
          <w:iCs/>
        </w:rPr>
        <w:t>.</w:t>
      </w:r>
    </w:p>
    <w:p w14:paraId="29BDF203" w14:textId="0FC5F5BA" w:rsidR="0075588C" w:rsidRPr="008E78E5" w:rsidRDefault="0075588C" w:rsidP="00CF644E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thông</w:t>
      </w:r>
      <w:proofErr w:type="spellEnd"/>
      <w:r>
        <w:rPr>
          <w:rFonts w:ascii="Arial" w:eastAsia="Arial" w:hAnsi="Arial" w:cs="Arial"/>
          <w:i/>
          <w:iCs/>
        </w:rPr>
        <w:t xml:space="preserve"> tin </w:t>
      </w:r>
      <w:proofErr w:type="spellStart"/>
      <w:r>
        <w:rPr>
          <w:rFonts w:ascii="Arial" w:eastAsia="Arial" w:hAnsi="Arial" w:cs="Arial"/>
          <w:i/>
          <w:iCs/>
        </w:rPr>
        <w:t>cá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nhân</w:t>
      </w:r>
      <w:proofErr w:type="spellEnd"/>
      <w:r w:rsidR="00C63A20">
        <w:rPr>
          <w:rFonts w:ascii="Arial" w:eastAsia="Arial" w:hAnsi="Arial" w:cs="Arial"/>
          <w:i/>
          <w:iCs/>
        </w:rPr>
        <w:t xml:space="preserve"> ( </w:t>
      </w:r>
      <w:proofErr w:type="spellStart"/>
      <w:r w:rsidR="00C63A20">
        <w:rPr>
          <w:rFonts w:ascii="Arial" w:eastAsia="Arial" w:hAnsi="Arial" w:cs="Arial"/>
          <w:i/>
          <w:iCs/>
        </w:rPr>
        <w:t>người</w:t>
      </w:r>
      <w:proofErr w:type="spellEnd"/>
      <w:r w:rsidR="00C63A20">
        <w:rPr>
          <w:rFonts w:ascii="Arial" w:eastAsia="Arial" w:hAnsi="Arial" w:cs="Arial"/>
          <w:i/>
          <w:iCs/>
        </w:rPr>
        <w:t xml:space="preserve"> </w:t>
      </w:r>
      <w:proofErr w:type="spellStart"/>
      <w:r w:rsidR="00C63A20">
        <w:rPr>
          <w:rFonts w:ascii="Arial" w:eastAsia="Arial" w:hAnsi="Arial" w:cs="Arial"/>
          <w:i/>
          <w:iCs/>
        </w:rPr>
        <w:t>dùng</w:t>
      </w:r>
      <w:proofErr w:type="spellEnd"/>
      <w:r w:rsidR="00C63A20">
        <w:rPr>
          <w:rFonts w:ascii="Arial" w:eastAsia="Arial" w:hAnsi="Arial" w:cs="Arial"/>
          <w:i/>
          <w:iCs/>
        </w:rPr>
        <w:t xml:space="preserve"> )</w:t>
      </w:r>
      <w:r>
        <w:rPr>
          <w:rFonts w:ascii="Arial" w:eastAsia="Arial" w:hAnsi="Arial" w:cs="Arial"/>
          <w:i/>
          <w:iCs/>
        </w:rPr>
        <w:t>.</w:t>
      </w:r>
    </w:p>
    <w:p w14:paraId="62957FC7" w14:textId="5F879502" w:rsidR="00666D38" w:rsidRPr="00E96F6B" w:rsidRDefault="00596CA3" w:rsidP="00E96F6B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Mua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hàng</w:t>
      </w:r>
      <w:proofErr w:type="spellEnd"/>
      <w:r w:rsidR="00E96F6B">
        <w:rPr>
          <w:rFonts w:ascii="Arial" w:eastAsia="Arial" w:hAnsi="Arial" w:cs="Arial"/>
          <w:i/>
          <w:iCs/>
        </w:rPr>
        <w:t xml:space="preserve"> ( </w:t>
      </w:r>
      <w:proofErr w:type="spellStart"/>
      <w:r w:rsidR="00E96F6B">
        <w:rPr>
          <w:rFonts w:ascii="Arial" w:eastAsia="Arial" w:hAnsi="Arial" w:cs="Arial"/>
          <w:i/>
          <w:iCs/>
        </w:rPr>
        <w:t>người</w:t>
      </w:r>
      <w:proofErr w:type="spellEnd"/>
      <w:r w:rsidR="00E96F6B">
        <w:rPr>
          <w:rFonts w:ascii="Arial" w:eastAsia="Arial" w:hAnsi="Arial" w:cs="Arial"/>
          <w:i/>
          <w:iCs/>
        </w:rPr>
        <w:t xml:space="preserve"> </w:t>
      </w:r>
      <w:proofErr w:type="spellStart"/>
      <w:r w:rsidR="00E96F6B">
        <w:rPr>
          <w:rFonts w:ascii="Arial" w:eastAsia="Arial" w:hAnsi="Arial" w:cs="Arial"/>
          <w:i/>
          <w:iCs/>
        </w:rPr>
        <w:t>dùng</w:t>
      </w:r>
      <w:proofErr w:type="spellEnd"/>
      <w:r w:rsidR="00E96F6B">
        <w:rPr>
          <w:rFonts w:ascii="Arial" w:eastAsia="Arial" w:hAnsi="Arial" w:cs="Arial"/>
          <w:i/>
          <w:iCs/>
        </w:rPr>
        <w:t xml:space="preserve"> ).</w:t>
      </w:r>
    </w:p>
    <w:p w14:paraId="061B80A7" w14:textId="537937AB" w:rsidR="00E360D6" w:rsidRPr="00E360D6" w:rsidRDefault="00666D38" w:rsidP="00E360D6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đơn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hàng</w:t>
      </w:r>
      <w:proofErr w:type="spellEnd"/>
      <w:r w:rsidR="00C63A20">
        <w:rPr>
          <w:rFonts w:ascii="Arial" w:eastAsia="Arial" w:hAnsi="Arial" w:cs="Arial"/>
          <w:i/>
          <w:iCs/>
        </w:rPr>
        <w:t xml:space="preserve"> ( admin )</w:t>
      </w:r>
      <w:r>
        <w:rPr>
          <w:rFonts w:ascii="Arial" w:eastAsia="Arial" w:hAnsi="Arial" w:cs="Arial"/>
          <w:i/>
          <w:iCs/>
        </w:rPr>
        <w:t>.</w:t>
      </w:r>
    </w:p>
    <w:p w14:paraId="3AA5CCBB" w14:textId="31DCC55C" w:rsidR="00E360D6" w:rsidRPr="00596CA3" w:rsidRDefault="00E360D6" w:rsidP="00E360D6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sản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phẩm</w:t>
      </w:r>
      <w:proofErr w:type="spellEnd"/>
      <w:r w:rsidR="00C63A20">
        <w:rPr>
          <w:rFonts w:ascii="Arial" w:eastAsia="Arial" w:hAnsi="Arial" w:cs="Arial"/>
          <w:i/>
          <w:iCs/>
        </w:rPr>
        <w:t xml:space="preserve"> ( admin )</w:t>
      </w:r>
      <w:r w:rsidR="0075588C">
        <w:rPr>
          <w:rFonts w:ascii="Arial" w:eastAsia="Arial" w:hAnsi="Arial" w:cs="Arial"/>
          <w:i/>
          <w:iCs/>
        </w:rPr>
        <w:t>.</w:t>
      </w:r>
    </w:p>
    <w:p w14:paraId="21C24AB2" w14:textId="3F787AAF" w:rsidR="00596CA3" w:rsidRPr="00E360D6" w:rsidRDefault="00596CA3" w:rsidP="00E360D6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người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dùng</w:t>
      </w:r>
      <w:proofErr w:type="spellEnd"/>
      <w:r w:rsidR="00C63A20">
        <w:rPr>
          <w:rFonts w:ascii="Arial" w:eastAsia="Arial" w:hAnsi="Arial" w:cs="Arial"/>
          <w:i/>
          <w:iCs/>
        </w:rPr>
        <w:t xml:space="preserve"> ( admin )</w:t>
      </w:r>
      <w:r w:rsidR="0075588C">
        <w:rPr>
          <w:rFonts w:ascii="Arial" w:eastAsia="Arial" w:hAnsi="Arial" w:cs="Arial"/>
          <w:i/>
          <w:iCs/>
        </w:rPr>
        <w:t>.</w:t>
      </w:r>
    </w:p>
    <w:p w14:paraId="7BAAB606" w14:textId="5EA319C7" w:rsidR="00B34199" w:rsidRDefault="600741D7" w:rsidP="00B34199">
      <w:pPr>
        <w:pStyle w:val="u2"/>
      </w:pPr>
      <w:bookmarkStart w:id="15" w:name="_Toc27737552"/>
      <w:r>
        <w:t>Work Breakdown Structure</w:t>
      </w:r>
      <w:bookmarkEnd w:id="15"/>
    </w:p>
    <w:p w14:paraId="669F899E" w14:textId="5BB87608" w:rsidR="600741D7" w:rsidRDefault="00B15B42" w:rsidP="600741D7">
      <w:r>
        <w:rPr>
          <w:noProof/>
        </w:rPr>
        <w:drawing>
          <wp:inline distT="0" distB="0" distL="0" distR="0" wp14:anchorId="4E94E7D3" wp14:editId="2547D16D">
            <wp:extent cx="5575300" cy="256159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b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0D16" w14:textId="7C752AC3" w:rsidR="002814C8" w:rsidRDefault="600741D7" w:rsidP="00E31DB9">
      <w:pPr>
        <w:pStyle w:val="u2"/>
      </w:pPr>
      <w:bookmarkStart w:id="16" w:name="_Toc27737553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bookmarkEnd w:id="16"/>
      <w:proofErr w:type="spellEnd"/>
    </w:p>
    <w:p w14:paraId="73D257B2" w14:textId="2A5131C7" w:rsidR="600741D7" w:rsidRDefault="600741D7" w:rsidP="600741D7">
      <w:pPr>
        <w:jc w:val="left"/>
        <w:rPr>
          <w:rFonts w:ascii="Arial" w:eastAsia="Arial" w:hAnsi="Arial" w:cs="Arial"/>
        </w:rPr>
      </w:pPr>
      <w:proofErr w:type="spellStart"/>
      <w:r w:rsidRPr="600741D7">
        <w:rPr>
          <w:rFonts w:ascii="Arial" w:eastAsia="Arial" w:hAnsi="Arial" w:cs="Arial"/>
          <w:b/>
          <w:bCs/>
        </w:rPr>
        <w:t>Thời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gian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làm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dự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án</w:t>
      </w:r>
      <w:proofErr w:type="spellEnd"/>
      <w:r w:rsidRPr="600741D7">
        <w:rPr>
          <w:rFonts w:ascii="Arial" w:eastAsia="Arial" w:hAnsi="Arial" w:cs="Arial"/>
          <w:b/>
          <w:bCs/>
        </w:rPr>
        <w:t>:</w:t>
      </w:r>
      <w:r w:rsidRPr="600741D7">
        <w:rPr>
          <w:rFonts w:ascii="Arial" w:eastAsia="Arial" w:hAnsi="Arial" w:cs="Arial"/>
        </w:rPr>
        <w:t xml:space="preserve"> </w:t>
      </w:r>
      <w:r w:rsidR="00E360D6">
        <w:rPr>
          <w:rFonts w:ascii="Arial" w:eastAsia="Arial" w:hAnsi="Arial" w:cs="Arial"/>
        </w:rPr>
        <w:t>3</w:t>
      </w:r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tháng</w:t>
      </w:r>
      <w:proofErr w:type="spellEnd"/>
      <w:r w:rsidRPr="600741D7">
        <w:rPr>
          <w:rFonts w:ascii="Arial" w:eastAsia="Arial" w:hAnsi="Arial" w:cs="Arial"/>
        </w:rPr>
        <w:t>.</w:t>
      </w:r>
    </w:p>
    <w:p w14:paraId="33628FB7" w14:textId="77777777" w:rsidR="00D466C7" w:rsidRDefault="600741D7" w:rsidP="00E31DB9">
      <w:pPr>
        <w:pStyle w:val="u2"/>
      </w:pPr>
      <w:bookmarkStart w:id="17" w:name="_Toc27737554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bookmarkEnd w:id="17"/>
      <w:proofErr w:type="spellEnd"/>
    </w:p>
    <w:p w14:paraId="4D71E123" w14:textId="39205088" w:rsidR="00D466C7" w:rsidRPr="00D466C7" w:rsidRDefault="600741D7" w:rsidP="600741D7">
      <w:pPr>
        <w:ind w:left="360"/>
        <w:jc w:val="left"/>
        <w:rPr>
          <w:rFonts w:ascii="Arial" w:eastAsia="Arial" w:hAnsi="Arial" w:cs="Arial"/>
        </w:rPr>
      </w:pPr>
      <w:proofErr w:type="spellStart"/>
      <w:r w:rsidRPr="600741D7">
        <w:rPr>
          <w:rFonts w:ascii="Arial" w:eastAsia="Arial" w:hAnsi="Arial" w:cs="Arial"/>
          <w:b/>
          <w:bCs/>
        </w:rPr>
        <w:t>Rủi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ro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có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thể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xảy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ra:</w:t>
      </w:r>
      <w:r w:rsidRPr="600741D7">
        <w:rPr>
          <w:rFonts w:ascii="Arial" w:eastAsia="Arial" w:hAnsi="Arial" w:cs="Arial"/>
        </w:rPr>
        <w:t xml:space="preserve"> </w:t>
      </w:r>
    </w:p>
    <w:p w14:paraId="75BBC988" w14:textId="4E3EE195" w:rsidR="00D466C7" w:rsidRPr="00D466C7" w:rsidRDefault="600741D7" w:rsidP="600741D7">
      <w:pPr>
        <w:pStyle w:val="oancuaDanhsach"/>
        <w:numPr>
          <w:ilvl w:val="0"/>
          <w:numId w:val="1"/>
        </w:numPr>
        <w:jc w:val="left"/>
      </w:pPr>
      <w:proofErr w:type="spellStart"/>
      <w:r w:rsidRPr="600741D7">
        <w:rPr>
          <w:rFonts w:ascii="Arial" w:eastAsia="Arial" w:hAnsi="Arial" w:cs="Arial"/>
        </w:rPr>
        <w:t>thời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gian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làm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dự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án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có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thể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tăng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lên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đến</w:t>
      </w:r>
      <w:proofErr w:type="spellEnd"/>
      <w:r w:rsidRPr="600741D7">
        <w:rPr>
          <w:rFonts w:ascii="Arial" w:eastAsia="Arial" w:hAnsi="Arial" w:cs="Arial"/>
        </w:rPr>
        <w:t xml:space="preserve"> </w:t>
      </w:r>
      <w:r w:rsidR="00084A74">
        <w:rPr>
          <w:rFonts w:ascii="Arial" w:eastAsia="Arial" w:hAnsi="Arial" w:cs="Arial"/>
        </w:rPr>
        <w:t xml:space="preserve">6 </w:t>
      </w:r>
      <w:proofErr w:type="spellStart"/>
      <w:r w:rsidRPr="600741D7">
        <w:rPr>
          <w:rFonts w:ascii="Arial" w:eastAsia="Arial" w:hAnsi="Arial" w:cs="Arial"/>
        </w:rPr>
        <w:t>tháng</w:t>
      </w:r>
      <w:proofErr w:type="spellEnd"/>
      <w:r w:rsidRPr="600741D7">
        <w:rPr>
          <w:rFonts w:ascii="Arial" w:eastAsia="Arial" w:hAnsi="Arial" w:cs="Arial"/>
        </w:rPr>
        <w:t xml:space="preserve"> -&gt; </w:t>
      </w:r>
      <w:proofErr w:type="spellStart"/>
      <w:r w:rsidRPr="600741D7">
        <w:rPr>
          <w:rFonts w:ascii="Arial" w:eastAsia="Arial" w:hAnsi="Arial" w:cs="Arial"/>
        </w:rPr>
        <w:t>tăng</w:t>
      </w:r>
      <w:proofErr w:type="spellEnd"/>
      <w:r w:rsidRPr="600741D7">
        <w:rPr>
          <w:rFonts w:ascii="Arial" w:eastAsia="Arial" w:hAnsi="Arial" w:cs="Arial"/>
        </w:rPr>
        <w:t xml:space="preserve"> chi </w:t>
      </w:r>
      <w:proofErr w:type="spellStart"/>
      <w:r w:rsidRPr="600741D7">
        <w:rPr>
          <w:rFonts w:ascii="Arial" w:eastAsia="Arial" w:hAnsi="Arial" w:cs="Arial"/>
        </w:rPr>
        <w:t>phí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dự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án</w:t>
      </w:r>
      <w:proofErr w:type="spellEnd"/>
      <w:r w:rsidRPr="600741D7">
        <w:rPr>
          <w:rFonts w:ascii="Arial" w:eastAsia="Arial" w:hAnsi="Arial" w:cs="Arial"/>
        </w:rPr>
        <w:t xml:space="preserve"> -&gt; </w:t>
      </w:r>
      <w:proofErr w:type="spellStart"/>
      <w:r w:rsidRPr="600741D7">
        <w:rPr>
          <w:rFonts w:ascii="Arial" w:eastAsia="Arial" w:hAnsi="Arial" w:cs="Arial"/>
        </w:rPr>
        <w:t>lỗ</w:t>
      </w:r>
      <w:proofErr w:type="spellEnd"/>
      <w:r w:rsidR="00836A9D">
        <w:rPr>
          <w:rFonts w:ascii="Arial" w:eastAsia="Arial" w:hAnsi="Arial" w:cs="Arial"/>
        </w:rPr>
        <w:t xml:space="preserve"> </w:t>
      </w:r>
      <w:r w:rsidRPr="600741D7">
        <w:rPr>
          <w:rFonts w:ascii="Arial" w:eastAsia="Arial" w:hAnsi="Arial" w:cs="Arial"/>
        </w:rPr>
        <w:t>.</w:t>
      </w:r>
    </w:p>
    <w:p w14:paraId="3AB8023E" w14:textId="3E834D72" w:rsidR="00C33C46" w:rsidRPr="000F5380" w:rsidRDefault="600741D7" w:rsidP="00C33C46">
      <w:pPr>
        <w:pStyle w:val="oancuaDanhsach"/>
        <w:numPr>
          <w:ilvl w:val="0"/>
          <w:numId w:val="1"/>
        </w:numPr>
        <w:jc w:val="left"/>
      </w:pPr>
      <w:proofErr w:type="spellStart"/>
      <w:r w:rsidRPr="600741D7">
        <w:rPr>
          <w:rFonts w:ascii="Arial" w:eastAsia="Arial" w:hAnsi="Arial" w:cs="Arial"/>
        </w:rPr>
        <w:t>khách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hàng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có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nguyện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vọng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thêm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chức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năng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và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có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thể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không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muốn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trả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thêm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tiền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r w:rsidRPr="600741D7">
        <w:rPr>
          <w:rFonts w:ascii="Arial" w:eastAsia="Arial" w:hAnsi="Arial" w:cs="Arial"/>
        </w:rPr>
        <w:t xml:space="preserve">-&gt; </w:t>
      </w:r>
      <w:proofErr w:type="spellStart"/>
      <w:r w:rsidRPr="600741D7">
        <w:rPr>
          <w:rFonts w:ascii="Arial" w:eastAsia="Arial" w:hAnsi="Arial" w:cs="Arial"/>
        </w:rPr>
        <w:t>lỗ</w:t>
      </w:r>
      <w:proofErr w:type="spellEnd"/>
      <w:r w:rsidR="00FD308E">
        <w:rPr>
          <w:rFonts w:ascii="Arial" w:eastAsia="Arial" w:hAnsi="Arial" w:cs="Arial"/>
        </w:rPr>
        <w:t xml:space="preserve"> .</w:t>
      </w:r>
    </w:p>
    <w:p w14:paraId="351D32F9" w14:textId="77777777" w:rsidR="000F5380" w:rsidRDefault="000F5380" w:rsidP="000F5380">
      <w:pPr>
        <w:pStyle w:val="oancuaDanhsach"/>
        <w:ind w:left="720"/>
        <w:jc w:val="left"/>
      </w:pPr>
    </w:p>
    <w:p w14:paraId="5532CC94" w14:textId="4F7211A5" w:rsidR="00E31DB9" w:rsidRDefault="00E31DB9" w:rsidP="00E31DB9">
      <w:pPr>
        <w:pStyle w:val="u1"/>
      </w:pPr>
      <w:bookmarkStart w:id="18" w:name="_Toc27737555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bookmarkEnd w:id="18"/>
      <w:proofErr w:type="spellEnd"/>
    </w:p>
    <w:p w14:paraId="04AA8637" w14:textId="36BA81D4" w:rsidR="003E6A70" w:rsidRDefault="600741D7" w:rsidP="600741D7">
      <w:pPr>
        <w:rPr>
          <w:rFonts w:ascii="Arial" w:eastAsia="Arial" w:hAnsi="Arial" w:cs="Arial"/>
          <w:i/>
          <w:iCs/>
        </w:rPr>
      </w:pPr>
      <w:r w:rsidRPr="600741D7">
        <w:rPr>
          <w:rFonts w:ascii="Arial" w:eastAsia="Arial" w:hAnsi="Arial" w:cs="Arial"/>
          <w:b/>
          <w:bCs/>
          <w:i/>
          <w:iCs/>
        </w:rPr>
        <w:t xml:space="preserve">Chi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phát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triển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và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kiểm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thử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>:</w:t>
      </w:r>
      <w:r w:rsidRPr="600741D7">
        <w:rPr>
          <w:rFonts w:ascii="Arial" w:eastAsia="Arial" w:hAnsi="Arial" w:cs="Arial"/>
          <w:i/>
          <w:iCs/>
        </w:rPr>
        <w:t xml:space="preserve"> 100 </w:t>
      </w:r>
      <w:proofErr w:type="spellStart"/>
      <w:r w:rsidRPr="600741D7">
        <w:rPr>
          <w:rFonts w:ascii="Arial" w:eastAsia="Arial" w:hAnsi="Arial" w:cs="Arial"/>
          <w:i/>
          <w:iCs/>
        </w:rPr>
        <w:t>triệu</w:t>
      </w:r>
      <w:proofErr w:type="spellEnd"/>
      <w:r w:rsidRPr="600741D7">
        <w:rPr>
          <w:rFonts w:ascii="Arial" w:eastAsia="Arial" w:hAnsi="Arial" w:cs="Arial"/>
          <w:i/>
          <w:iCs/>
        </w:rPr>
        <w:t>.</w:t>
      </w:r>
    </w:p>
    <w:p w14:paraId="5B12B085" w14:textId="70BF0E55" w:rsidR="003E6A70" w:rsidRDefault="600741D7" w:rsidP="600741D7">
      <w:pPr>
        <w:rPr>
          <w:rFonts w:ascii="Arial" w:eastAsia="Arial" w:hAnsi="Arial" w:cs="Arial"/>
          <w:b/>
          <w:bCs/>
          <w:i/>
          <w:iCs/>
        </w:rPr>
      </w:pPr>
      <w:r w:rsidRPr="600741D7">
        <w:rPr>
          <w:rFonts w:ascii="Arial" w:eastAsia="Arial" w:hAnsi="Arial" w:cs="Arial"/>
          <w:b/>
          <w:bCs/>
          <w:i/>
          <w:iCs/>
        </w:rPr>
        <w:t xml:space="preserve">Chi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vận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hành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quản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lý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hành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chính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: </w:t>
      </w:r>
      <w:r w:rsidRPr="600741D7">
        <w:rPr>
          <w:rFonts w:ascii="Arial" w:eastAsia="Arial" w:hAnsi="Arial" w:cs="Arial"/>
          <w:i/>
          <w:iCs/>
        </w:rPr>
        <w:t xml:space="preserve">15 </w:t>
      </w:r>
      <w:proofErr w:type="spellStart"/>
      <w:r w:rsidRPr="600741D7">
        <w:rPr>
          <w:rFonts w:ascii="Arial" w:eastAsia="Arial" w:hAnsi="Arial" w:cs="Arial"/>
          <w:i/>
          <w:iCs/>
        </w:rPr>
        <w:t>triệu</w:t>
      </w:r>
      <w:proofErr w:type="spellEnd"/>
      <w:r w:rsidRPr="600741D7">
        <w:rPr>
          <w:rFonts w:ascii="Arial" w:eastAsia="Arial" w:hAnsi="Arial" w:cs="Arial"/>
          <w:i/>
          <w:iCs/>
        </w:rPr>
        <w:t>.</w:t>
      </w:r>
    </w:p>
    <w:p w14:paraId="150ECCDC" w14:textId="320F89F3" w:rsidR="003C2146" w:rsidRDefault="600741D7" w:rsidP="600741D7">
      <w:pPr>
        <w:rPr>
          <w:rFonts w:ascii="Arial" w:eastAsia="Arial" w:hAnsi="Arial" w:cs="Arial"/>
          <w:b/>
          <w:bCs/>
          <w:i/>
          <w:iCs/>
        </w:rPr>
      </w:pPr>
      <w:r w:rsidRPr="600741D7">
        <w:rPr>
          <w:rFonts w:ascii="Arial" w:eastAsia="Arial" w:hAnsi="Arial" w:cs="Arial"/>
          <w:b/>
          <w:bCs/>
          <w:i/>
          <w:iCs/>
        </w:rPr>
        <w:t xml:space="preserve">Chi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kính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doanh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quảng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cáo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tiếp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thị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: </w:t>
      </w:r>
      <w:r w:rsidRPr="600741D7">
        <w:rPr>
          <w:rFonts w:ascii="Arial" w:eastAsia="Arial" w:hAnsi="Arial" w:cs="Arial"/>
          <w:i/>
          <w:iCs/>
        </w:rPr>
        <w:t xml:space="preserve">10 </w:t>
      </w:r>
      <w:proofErr w:type="spellStart"/>
      <w:r w:rsidRPr="600741D7">
        <w:rPr>
          <w:rFonts w:ascii="Arial" w:eastAsia="Arial" w:hAnsi="Arial" w:cs="Arial"/>
          <w:i/>
          <w:iCs/>
        </w:rPr>
        <w:t>triệu</w:t>
      </w:r>
      <w:proofErr w:type="spellEnd"/>
      <w:r w:rsidRPr="600741D7">
        <w:rPr>
          <w:rFonts w:ascii="Arial" w:eastAsia="Arial" w:hAnsi="Arial" w:cs="Arial"/>
          <w:i/>
          <w:iCs/>
        </w:rPr>
        <w:t>.</w:t>
      </w:r>
    </w:p>
    <w:p w14:paraId="578C2CD0" w14:textId="2114E611" w:rsidR="00D65A38" w:rsidRDefault="00D65A38" w:rsidP="00D65A38">
      <w:pPr>
        <w:pStyle w:val="u1"/>
      </w:pPr>
      <w:bookmarkStart w:id="19" w:name="_Toc27737556"/>
      <w:proofErr w:type="spellStart"/>
      <w:r>
        <w:lastRenderedPageBreak/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bookmarkEnd w:id="19"/>
      <w:proofErr w:type="spellEnd"/>
    </w:p>
    <w:p w14:paraId="32007B6F" w14:textId="58B086E9" w:rsidR="00D65A38" w:rsidRDefault="600741D7" w:rsidP="600741D7">
      <w:pPr>
        <w:rPr>
          <w:rFonts w:ascii="Arial" w:eastAsia="Arial" w:hAnsi="Arial" w:cs="Arial"/>
          <w:b/>
          <w:bCs/>
          <w:i/>
          <w:iCs/>
        </w:rPr>
      </w:pP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Ước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lượng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số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dòng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code: </w:t>
      </w:r>
      <w:proofErr w:type="spellStart"/>
      <w:r w:rsidRPr="600741D7">
        <w:rPr>
          <w:rFonts w:ascii="Arial" w:eastAsia="Arial" w:hAnsi="Arial" w:cs="Arial"/>
          <w:i/>
          <w:iCs/>
        </w:rPr>
        <w:t>khoảng</w:t>
      </w:r>
      <w:proofErr w:type="spellEnd"/>
      <w:r w:rsidRPr="600741D7">
        <w:rPr>
          <w:rFonts w:ascii="Arial" w:eastAsia="Arial" w:hAnsi="Arial" w:cs="Arial"/>
          <w:i/>
          <w:iCs/>
        </w:rPr>
        <w:t xml:space="preserve"> 15,000 </w:t>
      </w:r>
      <w:proofErr w:type="spellStart"/>
      <w:r w:rsidRPr="600741D7">
        <w:rPr>
          <w:rFonts w:ascii="Arial" w:eastAsia="Arial" w:hAnsi="Arial" w:cs="Arial"/>
          <w:i/>
          <w:iCs/>
        </w:rPr>
        <w:t>dòng</w:t>
      </w:r>
      <w:proofErr w:type="spellEnd"/>
      <w:r w:rsidRPr="600741D7">
        <w:rPr>
          <w:rFonts w:ascii="Arial" w:eastAsia="Arial" w:hAnsi="Arial" w:cs="Arial"/>
          <w:i/>
          <w:iCs/>
        </w:rPr>
        <w:t xml:space="preserve"> code.</w:t>
      </w:r>
    </w:p>
    <w:p w14:paraId="49FE857A" w14:textId="222305F4" w:rsidR="00FF6F60" w:rsidRDefault="600741D7" w:rsidP="600741D7">
      <w:pPr>
        <w:rPr>
          <w:rFonts w:ascii="Arial" w:eastAsia="Arial" w:hAnsi="Arial" w:cs="Arial"/>
          <w:b/>
          <w:bCs/>
          <w:i/>
          <w:iCs/>
        </w:rPr>
      </w:pP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Ước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lượng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số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testcase : </w:t>
      </w:r>
      <w:r w:rsidRPr="600741D7">
        <w:rPr>
          <w:rFonts w:ascii="Arial" w:eastAsia="Arial" w:hAnsi="Arial" w:cs="Arial"/>
          <w:i/>
          <w:iCs/>
        </w:rPr>
        <w:t>100 testcase.</w:t>
      </w:r>
    </w:p>
    <w:p w14:paraId="22C571DC" w14:textId="68FAC6CA" w:rsidR="00AE641A" w:rsidRDefault="600741D7" w:rsidP="600741D7">
      <w:pPr>
        <w:rPr>
          <w:rFonts w:ascii="Arial" w:eastAsia="Arial" w:hAnsi="Arial" w:cs="Arial"/>
          <w:b/>
          <w:bCs/>
          <w:i/>
          <w:iCs/>
          <w:lang w:val="fr-FR"/>
        </w:rPr>
      </w:pPr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Qui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định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số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dòng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comment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trên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mỗi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Kloc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: </w:t>
      </w:r>
      <w:r w:rsidRPr="600741D7">
        <w:rPr>
          <w:rFonts w:ascii="Arial" w:eastAsia="Arial" w:hAnsi="Arial" w:cs="Arial"/>
          <w:i/>
          <w:iCs/>
          <w:lang w:val="fr-FR"/>
        </w:rPr>
        <w:t xml:space="preserve">5 </w:t>
      </w:r>
      <w:proofErr w:type="spellStart"/>
      <w:r w:rsidRPr="600741D7">
        <w:rPr>
          <w:rFonts w:ascii="Arial" w:eastAsia="Arial" w:hAnsi="Arial" w:cs="Arial"/>
          <w:i/>
          <w:iCs/>
          <w:lang w:val="fr-FR"/>
        </w:rPr>
        <w:t>comments</w:t>
      </w:r>
      <w:proofErr w:type="spellEnd"/>
      <w:r w:rsidRPr="600741D7">
        <w:rPr>
          <w:rFonts w:ascii="Arial" w:eastAsia="Arial" w:hAnsi="Arial" w:cs="Arial"/>
          <w:i/>
          <w:iCs/>
          <w:lang w:val="fr-FR"/>
        </w:rPr>
        <w:t xml:space="preserve">/ </w:t>
      </w:r>
      <w:proofErr w:type="spellStart"/>
      <w:r w:rsidRPr="600741D7">
        <w:rPr>
          <w:rFonts w:ascii="Arial" w:eastAsia="Arial" w:hAnsi="Arial" w:cs="Arial"/>
          <w:i/>
          <w:iCs/>
          <w:lang w:val="fr-FR"/>
        </w:rPr>
        <w:t>Kloc</w:t>
      </w:r>
      <w:proofErr w:type="spellEnd"/>
    </w:p>
    <w:p w14:paraId="2715EB7B" w14:textId="4BA35A27" w:rsidR="009D5FF7" w:rsidRPr="009D5FF7" w:rsidRDefault="600741D7" w:rsidP="600741D7">
      <w:pPr>
        <w:rPr>
          <w:rFonts w:ascii="Arial" w:eastAsia="Arial" w:hAnsi="Arial" w:cs="Arial"/>
          <w:b/>
          <w:bCs/>
          <w:i/>
          <w:iCs/>
          <w:lang w:val="fr-FR"/>
        </w:rPr>
      </w:pPr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Qui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định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về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số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unit test, automation test: </w:t>
      </w:r>
      <w:r w:rsidRPr="600741D7">
        <w:rPr>
          <w:rFonts w:ascii="Arial" w:eastAsia="Arial" w:hAnsi="Arial" w:cs="Arial"/>
          <w:i/>
          <w:iCs/>
          <w:lang w:val="fr-FR"/>
        </w:rPr>
        <w:t>15.</w:t>
      </w:r>
    </w:p>
    <w:p w14:paraId="6C4B20CD" w14:textId="46A1E73E" w:rsidR="00DE0787" w:rsidRDefault="00DE0787" w:rsidP="00DE0787">
      <w:pPr>
        <w:pStyle w:val="u1"/>
      </w:pPr>
      <w:bookmarkStart w:id="20" w:name="_Toc27737557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bookmarkEnd w:id="20"/>
      <w:proofErr w:type="spellEnd"/>
      <w:r>
        <w:t xml:space="preserve"> </w:t>
      </w:r>
    </w:p>
    <w:p w14:paraId="4870C85E" w14:textId="3D36330B" w:rsidR="003F1120" w:rsidRDefault="003F1120" w:rsidP="003F1120">
      <w:pPr>
        <w:pStyle w:val="u2"/>
        <w:rPr>
          <w:lang w:eastAsia="en-US" w:bidi="ar-SA"/>
        </w:rPr>
      </w:pPr>
      <w:bookmarkStart w:id="21" w:name="_Toc27737558"/>
      <w:proofErr w:type="spellStart"/>
      <w:r w:rsidRPr="003F1120">
        <w:rPr>
          <w:lang w:eastAsia="en-US" w:bidi="ar-SA"/>
        </w:rPr>
        <w:t>Mô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hình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tích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hợp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cứng</w:t>
      </w:r>
      <w:proofErr w:type="spellEnd"/>
      <w:r w:rsidRPr="003F1120">
        <w:rPr>
          <w:lang w:eastAsia="en-US" w:bidi="ar-SA"/>
        </w:rPr>
        <w:t>/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mềm</w:t>
      </w:r>
      <w:bookmarkEnd w:id="21"/>
      <w:proofErr w:type="spellEnd"/>
    </w:p>
    <w:p w14:paraId="6350EEEE" w14:textId="7582C3BD" w:rsidR="00C34DE0" w:rsidRPr="00C34DE0" w:rsidRDefault="00C34DE0" w:rsidP="00C34DE0">
      <w:pPr>
        <w:rPr>
          <w:lang w:eastAsia="en-US" w:bidi="ar-SA"/>
        </w:rPr>
      </w:pPr>
      <w:proofErr w:type="spellStart"/>
      <w:r>
        <w:rPr>
          <w:lang w:eastAsia="en-US" w:bidi="ar-SA"/>
        </w:rPr>
        <w:t>Không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sử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dụng</w:t>
      </w:r>
      <w:proofErr w:type="spellEnd"/>
      <w:r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mô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hình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tích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hợp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phần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cứng</w:t>
      </w:r>
      <w:proofErr w:type="spellEnd"/>
      <w:r w:rsidR="00875734">
        <w:rPr>
          <w:lang w:eastAsia="en-US" w:bidi="ar-SA"/>
        </w:rPr>
        <w:t>/</w:t>
      </w:r>
      <w:proofErr w:type="spellStart"/>
      <w:r w:rsidR="00875734">
        <w:rPr>
          <w:lang w:eastAsia="en-US" w:bidi="ar-SA"/>
        </w:rPr>
        <w:t>phần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mềm</w:t>
      </w:r>
      <w:proofErr w:type="spellEnd"/>
      <w:r w:rsidR="00875734">
        <w:rPr>
          <w:lang w:eastAsia="en-US" w:bidi="ar-SA"/>
        </w:rPr>
        <w:t>.</w:t>
      </w:r>
    </w:p>
    <w:p w14:paraId="29C398E3" w14:textId="77777777" w:rsidR="003F1120" w:rsidRPr="003F1120" w:rsidRDefault="600741D7" w:rsidP="003F1120">
      <w:pPr>
        <w:pStyle w:val="u2"/>
        <w:rPr>
          <w:lang w:eastAsia="en-US" w:bidi="ar-SA"/>
        </w:rPr>
      </w:pPr>
      <w:bookmarkStart w:id="22" w:name="_Toc27737559"/>
      <w:proofErr w:type="spellStart"/>
      <w:r w:rsidRPr="600741D7">
        <w:rPr>
          <w:lang w:eastAsia="en-US" w:bidi="ar-SA"/>
        </w:rPr>
        <w:t>Giao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diện</w:t>
      </w:r>
      <w:bookmarkEnd w:id="22"/>
      <w:proofErr w:type="spellEnd"/>
    </w:p>
    <w:p w14:paraId="37AF9580" w14:textId="40E1027F" w:rsidR="600741D7" w:rsidRDefault="00771273" w:rsidP="600741D7">
      <w:pPr>
        <w:rPr>
          <w:lang w:eastAsia="en-US" w:bidi="ar-SA"/>
        </w:rPr>
      </w:pPr>
      <w:r w:rsidRPr="00771273">
        <w:rPr>
          <w:noProof/>
        </w:rPr>
        <w:drawing>
          <wp:inline distT="0" distB="0" distL="0" distR="0" wp14:anchorId="73D19132" wp14:editId="073CAE4E">
            <wp:extent cx="5527343" cy="2729552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2" t="7398" r="739" b="5570"/>
                    <a:stretch/>
                  </pic:blipFill>
                  <pic:spPr bwMode="auto">
                    <a:xfrm>
                      <a:off x="0" y="0"/>
                      <a:ext cx="5527343" cy="2729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9A38C" w14:textId="7D892755" w:rsidR="00056732" w:rsidRDefault="00056732" w:rsidP="600741D7">
      <w:pPr>
        <w:rPr>
          <w:lang w:eastAsia="en-US" w:bidi="ar-SA"/>
        </w:rPr>
      </w:pPr>
      <w:r w:rsidRPr="00056732">
        <w:rPr>
          <w:noProof/>
        </w:rPr>
        <w:drawing>
          <wp:inline distT="0" distB="0" distL="0" distR="0" wp14:anchorId="391A7A2C" wp14:editId="5DA90950">
            <wp:extent cx="5568286" cy="2715905"/>
            <wp:effectExtent l="0" t="0" r="0" b="825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268" r="112" b="5122"/>
                    <a:stretch/>
                  </pic:blipFill>
                  <pic:spPr bwMode="auto">
                    <a:xfrm>
                      <a:off x="0" y="0"/>
                      <a:ext cx="5569074" cy="2716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6DC3F" w14:textId="3E8C15DD" w:rsidR="002E7B49" w:rsidRDefault="002E7B49" w:rsidP="600741D7">
      <w:pPr>
        <w:rPr>
          <w:lang w:eastAsia="en-US" w:bidi="ar-SA"/>
        </w:rPr>
      </w:pPr>
    </w:p>
    <w:p w14:paraId="1F2F9EBF" w14:textId="074DE4C6" w:rsidR="002E7B49" w:rsidRDefault="002E7B49" w:rsidP="600741D7">
      <w:pPr>
        <w:rPr>
          <w:lang w:eastAsia="en-US" w:bidi="ar-SA"/>
        </w:rPr>
      </w:pPr>
      <w:r w:rsidRPr="002E7B49">
        <w:rPr>
          <w:noProof/>
        </w:rPr>
        <w:lastRenderedPageBreak/>
        <w:drawing>
          <wp:inline distT="0" distB="0" distL="0" distR="0" wp14:anchorId="524E2A43" wp14:editId="40781587">
            <wp:extent cx="5581934" cy="2722729"/>
            <wp:effectExtent l="0" t="0" r="0" b="190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-1" t="8703" r="-127" b="4476"/>
                    <a:stretch/>
                  </pic:blipFill>
                  <pic:spPr bwMode="auto">
                    <a:xfrm>
                      <a:off x="0" y="0"/>
                      <a:ext cx="5582368" cy="2722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D1508" w14:textId="1FFE18EF" w:rsidR="003F1120" w:rsidRDefault="600741D7" w:rsidP="003F1120">
      <w:pPr>
        <w:pStyle w:val="u2"/>
        <w:rPr>
          <w:lang w:eastAsia="en-US" w:bidi="ar-SA"/>
        </w:rPr>
      </w:pPr>
      <w:bookmarkStart w:id="23" w:name="_Toc27737560"/>
      <w:proofErr w:type="spellStart"/>
      <w:r w:rsidRPr="600741D7">
        <w:rPr>
          <w:lang w:eastAsia="en-US" w:bidi="ar-SA"/>
        </w:rPr>
        <w:t>Cơ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sở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dữ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liệu</w:t>
      </w:r>
      <w:bookmarkEnd w:id="23"/>
      <w:proofErr w:type="spellEnd"/>
    </w:p>
    <w:p w14:paraId="44685DEA" w14:textId="16A69C3E" w:rsidR="00AB175D" w:rsidRPr="00AB175D" w:rsidRDefault="00047055" w:rsidP="00AB175D">
      <w:pPr>
        <w:rPr>
          <w:lang w:eastAsia="en-US" w:bidi="ar-SA"/>
        </w:rPr>
      </w:pPr>
      <w:r>
        <w:rPr>
          <w:noProof/>
        </w:rPr>
        <w:drawing>
          <wp:inline distT="0" distB="0" distL="0" distR="0" wp14:anchorId="26048AA2" wp14:editId="5820D73D">
            <wp:extent cx="5575298" cy="4827268"/>
            <wp:effectExtent l="0" t="0" r="6350" b="0"/>
            <wp:docPr id="1269161509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298" cy="482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A236" w14:textId="5D732348" w:rsidR="003F1120" w:rsidRDefault="600741D7" w:rsidP="003F1120">
      <w:pPr>
        <w:pStyle w:val="u2"/>
        <w:rPr>
          <w:lang w:eastAsia="en-US" w:bidi="ar-SA"/>
        </w:rPr>
      </w:pPr>
      <w:bookmarkStart w:id="24" w:name="_Toc27737561"/>
      <w:proofErr w:type="spellStart"/>
      <w:r w:rsidRPr="600741D7">
        <w:rPr>
          <w:lang w:eastAsia="en-US" w:bidi="ar-SA"/>
        </w:rPr>
        <w:t>Mạng</w:t>
      </w:r>
      <w:bookmarkEnd w:id="24"/>
      <w:proofErr w:type="spellEnd"/>
    </w:p>
    <w:p w14:paraId="0E6A8DAC" w14:textId="1F6B586B" w:rsidR="00CC5FC9" w:rsidRPr="00CC5FC9" w:rsidRDefault="00C64CA1" w:rsidP="00CC5FC9">
      <w:pPr>
        <w:rPr>
          <w:lang w:eastAsia="en-US" w:bidi="ar-SA"/>
        </w:rPr>
      </w:pPr>
      <w:proofErr w:type="spellStart"/>
      <w:r>
        <w:rPr>
          <w:lang w:eastAsia="en-US" w:bidi="ar-SA"/>
        </w:rPr>
        <w:t>Kết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nối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wifi</w:t>
      </w:r>
      <w:proofErr w:type="spellEnd"/>
      <w:r>
        <w:rPr>
          <w:lang w:eastAsia="en-US" w:bidi="ar-SA"/>
        </w:rPr>
        <w:t>, 3G, 4G</w:t>
      </w:r>
      <w:r w:rsidR="00B05297">
        <w:rPr>
          <w:lang w:eastAsia="en-US" w:bidi="ar-SA"/>
        </w:rPr>
        <w:t>,</w:t>
      </w:r>
      <w:r w:rsidR="00703F77">
        <w:rPr>
          <w:lang w:eastAsia="en-US" w:bidi="ar-SA"/>
        </w:rPr>
        <w:t>…</w:t>
      </w:r>
      <w:r w:rsidR="00DD7E84">
        <w:rPr>
          <w:lang w:eastAsia="en-US" w:bidi="ar-SA"/>
        </w:rPr>
        <w:t>.</w:t>
      </w:r>
      <w:bookmarkStart w:id="25" w:name="_GoBack"/>
      <w:bookmarkEnd w:id="25"/>
    </w:p>
    <w:p w14:paraId="732EE1EB" w14:textId="4D6340C4" w:rsidR="009D290A" w:rsidRDefault="009D290A" w:rsidP="005E2D65">
      <w:pPr>
        <w:pStyle w:val="u1"/>
      </w:pPr>
      <w:bookmarkStart w:id="26" w:name="_Toc27737562"/>
      <w:proofErr w:type="spellStart"/>
      <w:r>
        <w:lastRenderedPageBreak/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6"/>
      <w:proofErr w:type="spellEnd"/>
    </w:p>
    <w:p w14:paraId="36610AD8" w14:textId="10D1CC69" w:rsidR="00F45E06" w:rsidRDefault="00F45E06" w:rsidP="00F45E06">
      <w:pPr>
        <w:pStyle w:val="u2"/>
      </w:pPr>
      <w:bookmarkStart w:id="27" w:name="_Toc27737563"/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bookmarkEnd w:id="27"/>
      <w:proofErr w:type="spellEnd"/>
    </w:p>
    <w:p w14:paraId="2708B202" w14:textId="77777777" w:rsidR="00667DD5" w:rsidRDefault="003A3FFF" w:rsidP="00CF644E">
      <w:pPr>
        <w:pStyle w:val="oancuaDanhsach"/>
        <w:numPr>
          <w:ilvl w:val="0"/>
          <w:numId w:val="8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="00BD4022" w:rsidRPr="003A3FFF">
        <w:t xml:space="preserve">: </w:t>
      </w:r>
      <w:r w:rsidR="005A4994" w:rsidRPr="003A3FFF">
        <w:t>“</w:t>
      </w:r>
      <w:proofErr w:type="spellStart"/>
      <w:r w:rsidRPr="003A3FFF">
        <w:t>C</w:t>
      </w:r>
      <w:r>
        <w:t>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người</w:t>
      </w:r>
      <w:proofErr w:type="spellEnd"/>
      <w:r w:rsidRPr="003A3FFF">
        <w:t xml:space="preserve"> </w:t>
      </w:r>
      <w:proofErr w:type="spellStart"/>
      <w:r w:rsidRPr="003A3FFF">
        <w:t>l</w:t>
      </w:r>
      <w:r>
        <w:t>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ở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>?”.</w:t>
      </w:r>
    </w:p>
    <w:p w14:paraId="5B9B7F8E" w14:textId="2F67A0CC" w:rsidR="00F45E06" w:rsidRDefault="600741D7" w:rsidP="00667DD5">
      <w:pPr>
        <w:pStyle w:val="oancuaDanhsac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: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 w:rsidR="00592FCA">
        <w:t>sẽ</w:t>
      </w:r>
      <w:proofErr w:type="spellEnd"/>
      <w:r w:rsidR="00592FCA">
        <w:t xml:space="preserve"> </w:t>
      </w:r>
      <w:proofErr w:type="spellStart"/>
      <w:r w:rsidR="00592FCA">
        <w:t>đưa</w:t>
      </w:r>
      <w:proofErr w:type="spellEnd"/>
      <w:r w:rsidR="00592FCA">
        <w:t xml:space="preserve"> ra </w:t>
      </w:r>
      <w:proofErr w:type="spellStart"/>
      <w:r w:rsidR="00592FCA">
        <w:t>các</w:t>
      </w:r>
      <w:proofErr w:type="spellEnd"/>
      <w:r w:rsidR="00592FCA">
        <w:t xml:space="preserve"> </w:t>
      </w:r>
      <w:proofErr w:type="spellStart"/>
      <w:r w:rsidR="00592FCA">
        <w:t>hướng</w:t>
      </w:r>
      <w:proofErr w:type="spellEnd"/>
      <w:r w:rsidR="00592FCA">
        <w:t xml:space="preserve"> </w:t>
      </w:r>
      <w:proofErr w:type="spellStart"/>
      <w:r w:rsidR="00592FCA">
        <w:t>dẫn</w:t>
      </w:r>
      <w:proofErr w:type="spellEnd"/>
      <w:r w:rsidR="00592FCA">
        <w:t xml:space="preserve"> </w:t>
      </w:r>
      <w:proofErr w:type="spellStart"/>
      <w:r w:rsidR="00592FCA">
        <w:t>và</w:t>
      </w:r>
      <w:proofErr w:type="spellEnd"/>
      <w:r w:rsidR="00592FCA">
        <w:t xml:space="preserve"> </w:t>
      </w:r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thắc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qua email 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ngũ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chữa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trọng</w:t>
      </w:r>
      <w:proofErr w:type="spellEnd"/>
      <w:r>
        <w:t>.</w:t>
      </w:r>
    </w:p>
    <w:p w14:paraId="78D2041A" w14:textId="5602E2F1" w:rsidR="00667DD5" w:rsidRDefault="00667DD5" w:rsidP="00CF644E">
      <w:pPr>
        <w:pStyle w:val="oancuaDanhsach"/>
        <w:numPr>
          <w:ilvl w:val="0"/>
          <w:numId w:val="8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r>
        <w:t>Oh</w:t>
      </w:r>
      <w:r w:rsidR="00954A4A">
        <w:t xml:space="preserve">. </w:t>
      </w:r>
      <w:proofErr w:type="spellStart"/>
      <w:r w:rsidR="00954A4A">
        <w:t>Xếp</w:t>
      </w:r>
      <w:proofErr w:type="spellEnd"/>
      <w:r w:rsidR="00954A4A">
        <w:t xml:space="preserve"> </w:t>
      </w:r>
      <w:proofErr w:type="spellStart"/>
      <w:r w:rsidR="00954A4A">
        <w:t>chúng</w:t>
      </w:r>
      <w:proofErr w:type="spellEnd"/>
      <w:r w:rsidR="00954A4A">
        <w:t xml:space="preserve"> </w:t>
      </w:r>
      <w:proofErr w:type="spellStart"/>
      <w:r w:rsidR="00954A4A">
        <w:t>tôi</w:t>
      </w:r>
      <w:proofErr w:type="spellEnd"/>
      <w:r w:rsidR="00954A4A">
        <w:t xml:space="preserve"> </w:t>
      </w:r>
      <w:proofErr w:type="spellStart"/>
      <w:r w:rsidR="00954A4A">
        <w:t>sử</w:t>
      </w:r>
      <w:proofErr w:type="spellEnd"/>
      <w:r w:rsidR="00954A4A">
        <w:t xml:space="preserve"> </w:t>
      </w:r>
      <w:proofErr w:type="spellStart"/>
      <w:r w:rsidR="00954A4A">
        <w:t>dụng</w:t>
      </w:r>
      <w:proofErr w:type="spellEnd"/>
      <w:r w:rsidR="00954A4A">
        <w:t xml:space="preserve"> </w:t>
      </w:r>
      <w:proofErr w:type="spellStart"/>
      <w:r w:rsidR="00954A4A">
        <w:t>máy</w:t>
      </w:r>
      <w:proofErr w:type="spellEnd"/>
      <w:r w:rsidR="00954A4A">
        <w:t xml:space="preserve"> </w:t>
      </w:r>
      <w:proofErr w:type="spellStart"/>
      <w:r w:rsidR="00954A4A">
        <w:t>tính</w:t>
      </w:r>
      <w:proofErr w:type="spellEnd"/>
      <w:r w:rsidR="00954A4A">
        <w:t xml:space="preserve"> </w:t>
      </w:r>
      <w:proofErr w:type="spellStart"/>
      <w:r w:rsidR="00954A4A">
        <w:t>cài</w:t>
      </w:r>
      <w:proofErr w:type="spellEnd"/>
      <w:r w:rsidR="00954A4A">
        <w:t xml:space="preserve"> </w:t>
      </w:r>
      <w:proofErr w:type="spellStart"/>
      <w:r w:rsidR="00954A4A">
        <w:t>hệ</w:t>
      </w:r>
      <w:proofErr w:type="spellEnd"/>
      <w:r w:rsidR="00954A4A">
        <w:t xml:space="preserve"> </w:t>
      </w:r>
      <w:proofErr w:type="spellStart"/>
      <w:r w:rsidR="00954A4A">
        <w:t>điều</w:t>
      </w:r>
      <w:proofErr w:type="spellEnd"/>
      <w:r w:rsidR="00954A4A">
        <w:t xml:space="preserve"> </w:t>
      </w:r>
      <w:proofErr w:type="spellStart"/>
      <w:r w:rsidR="00954A4A">
        <w:t>hành</w:t>
      </w:r>
      <w:proofErr w:type="spellEnd"/>
      <w:r w:rsidR="00954A4A">
        <w:t xml:space="preserve"> </w:t>
      </w:r>
      <w:r w:rsidR="00915C78">
        <w:t xml:space="preserve">Windows 95 </w:t>
      </w:r>
      <w:proofErr w:type="spellStart"/>
      <w:r w:rsidR="00915C78">
        <w:t>cơ</w:t>
      </w:r>
      <w:proofErr w:type="spellEnd"/>
      <w:r w:rsidR="00D82BE2">
        <w:t>.</w:t>
      </w:r>
      <w:r w:rsidR="00915C78">
        <w:t xml:space="preserve"> </w:t>
      </w:r>
      <w:proofErr w:type="spellStart"/>
      <w:r w:rsidR="00915C78">
        <w:t>Liệu</w:t>
      </w:r>
      <w:proofErr w:type="spellEnd"/>
      <w:r w:rsidR="00915C78">
        <w:t xml:space="preserve"> </w:t>
      </w:r>
      <w:proofErr w:type="spellStart"/>
      <w:r w:rsidR="00915C78">
        <w:t>phần</w:t>
      </w:r>
      <w:proofErr w:type="spellEnd"/>
      <w:r w:rsidR="00915C78">
        <w:t xml:space="preserve"> </w:t>
      </w:r>
      <w:proofErr w:type="spellStart"/>
      <w:r w:rsidR="00915C78">
        <w:t>mềm</w:t>
      </w:r>
      <w:proofErr w:type="spellEnd"/>
      <w:r w:rsidR="00915C78">
        <w:t xml:space="preserve"> </w:t>
      </w:r>
      <w:proofErr w:type="spellStart"/>
      <w:r w:rsidR="00915C78">
        <w:t>này</w:t>
      </w:r>
      <w:proofErr w:type="spellEnd"/>
      <w:r w:rsidR="00915C78">
        <w:t xml:space="preserve"> </w:t>
      </w:r>
      <w:proofErr w:type="spellStart"/>
      <w:r w:rsidR="004C71FA">
        <w:t>phải</w:t>
      </w:r>
      <w:proofErr w:type="spellEnd"/>
      <w:r w:rsidR="004C71FA">
        <w:t xml:space="preserve"> </w:t>
      </w:r>
      <w:proofErr w:type="spellStart"/>
      <w:r w:rsidR="004C71FA">
        <w:t>chạy</w:t>
      </w:r>
      <w:proofErr w:type="spellEnd"/>
      <w:r w:rsidR="004C71FA">
        <w:t xml:space="preserve"> </w:t>
      </w:r>
      <w:proofErr w:type="spellStart"/>
      <w:r w:rsidR="004C71FA">
        <w:t>được</w:t>
      </w:r>
      <w:proofErr w:type="spellEnd"/>
      <w:r w:rsidR="004C71FA">
        <w:t xml:space="preserve"> </w:t>
      </w:r>
      <w:proofErr w:type="spellStart"/>
      <w:r w:rsidR="004C71FA">
        <w:t>đấy</w:t>
      </w:r>
      <w:proofErr w:type="spellEnd"/>
      <w:r w:rsidR="004C71FA">
        <w:t xml:space="preserve"> </w:t>
      </w:r>
      <w:proofErr w:type="spellStart"/>
      <w:r w:rsidR="004C71FA">
        <w:t>nhé</w:t>
      </w:r>
      <w:proofErr w:type="spellEnd"/>
      <w:r w:rsidR="00DB2EB7">
        <w:t xml:space="preserve">. </w:t>
      </w:r>
      <w:proofErr w:type="spellStart"/>
      <w:r w:rsidR="00DB2EB7">
        <w:t>Ông</w:t>
      </w:r>
      <w:proofErr w:type="spellEnd"/>
      <w:r w:rsidR="00DB2EB7">
        <w:t xml:space="preserve"> </w:t>
      </w:r>
      <w:proofErr w:type="spellStart"/>
      <w:r w:rsidR="00DB2EB7">
        <w:t>mới</w:t>
      </w:r>
      <w:proofErr w:type="spellEnd"/>
      <w:r w:rsidR="00DB2EB7">
        <w:t xml:space="preserve"> </w:t>
      </w:r>
      <w:proofErr w:type="spellStart"/>
      <w:r w:rsidR="00DB2EB7">
        <w:t>là</w:t>
      </w:r>
      <w:proofErr w:type="spellEnd"/>
      <w:r w:rsidR="00DB2EB7">
        <w:t xml:space="preserve"> </w:t>
      </w:r>
      <w:proofErr w:type="spellStart"/>
      <w:r w:rsidR="00DB2EB7">
        <w:t>người</w:t>
      </w:r>
      <w:proofErr w:type="spellEnd"/>
      <w:r w:rsidR="00DB2EB7">
        <w:t xml:space="preserve"> </w:t>
      </w:r>
      <w:proofErr w:type="spellStart"/>
      <w:r w:rsidR="00DB2EB7">
        <w:t>duyệt</w:t>
      </w:r>
      <w:proofErr w:type="spellEnd"/>
      <w:r w:rsidR="00DB2EB7">
        <w:t xml:space="preserve"> </w:t>
      </w:r>
      <w:proofErr w:type="spellStart"/>
      <w:r w:rsidR="00DB2EB7">
        <w:t>cái</w:t>
      </w:r>
      <w:proofErr w:type="spellEnd"/>
      <w:r w:rsidR="00DB2EB7">
        <w:t xml:space="preserve"> </w:t>
      </w:r>
      <w:proofErr w:type="spellStart"/>
      <w:r w:rsidR="00DB2EB7">
        <w:t>này</w:t>
      </w:r>
      <w:proofErr w:type="spellEnd"/>
      <w:r w:rsidR="00DB2EB7">
        <w:t xml:space="preserve"> </w:t>
      </w:r>
      <w:proofErr w:type="spellStart"/>
      <w:r w:rsidR="00DB2EB7">
        <w:t>đấy</w:t>
      </w:r>
      <w:proofErr w:type="spellEnd"/>
      <w:r>
        <w:t>”.</w:t>
      </w:r>
    </w:p>
    <w:p w14:paraId="7737AC65" w14:textId="72679A37" w:rsidR="008A765A" w:rsidRDefault="600741D7" w:rsidP="00A74935">
      <w:pPr>
        <w:pStyle w:val="oancuaDanhsac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: </w:t>
      </w:r>
      <w:proofErr w:type="spellStart"/>
      <w:r w:rsidR="00D9157B">
        <w:t>Phần</w:t>
      </w:r>
      <w:proofErr w:type="spellEnd"/>
      <w:r w:rsidR="00D9157B">
        <w:t xml:space="preserve"> </w:t>
      </w:r>
      <w:proofErr w:type="spellStart"/>
      <w:r w:rsidR="00D9157B">
        <w:t>mềm</w:t>
      </w:r>
      <w:proofErr w:type="spellEnd"/>
      <w:r w:rsidR="00D9157B">
        <w:t xml:space="preserve"> </w:t>
      </w:r>
      <w:proofErr w:type="spellStart"/>
      <w:r w:rsidR="00D9157B">
        <w:t>của</w:t>
      </w:r>
      <w:proofErr w:type="spellEnd"/>
      <w:r w:rsidR="00D9157B">
        <w:t xml:space="preserve"> </w:t>
      </w:r>
      <w:proofErr w:type="spellStart"/>
      <w:r w:rsidR="00D9157B">
        <w:t>công</w:t>
      </w:r>
      <w:proofErr w:type="spellEnd"/>
      <w:r w:rsidR="00D9157B">
        <w:t xml:space="preserve"> ty</w:t>
      </w:r>
      <w:r w:rsidR="002F6A7B">
        <w:t xml:space="preserve"> </w:t>
      </w:r>
      <w:proofErr w:type="spellStart"/>
      <w:r w:rsidR="00C41814">
        <w:t>chưa</w:t>
      </w:r>
      <w:proofErr w:type="spellEnd"/>
      <w:r w:rsidR="00C41814">
        <w:t xml:space="preserve"> </w:t>
      </w:r>
      <w:proofErr w:type="spellStart"/>
      <w:r w:rsidR="00C41814">
        <w:t>tương</w:t>
      </w:r>
      <w:proofErr w:type="spellEnd"/>
      <w:r w:rsidR="00C41814">
        <w:t xml:space="preserve"> </w:t>
      </w:r>
      <w:proofErr w:type="spellStart"/>
      <w:r w:rsidR="00C41814">
        <w:t>thích</w:t>
      </w:r>
      <w:proofErr w:type="spellEnd"/>
      <w:r w:rsidR="00C41814">
        <w:t xml:space="preserve"> </w:t>
      </w:r>
      <w:proofErr w:type="spellStart"/>
      <w:r w:rsidR="00C41814">
        <w:t>với</w:t>
      </w:r>
      <w:proofErr w:type="spellEnd"/>
      <w:r w:rsidR="00C41814">
        <w:t xml:space="preserve"> Windows 95</w:t>
      </w:r>
      <w:r w:rsidR="00A74935">
        <w:t>.</w:t>
      </w:r>
    </w:p>
    <w:p w14:paraId="2BF454A1" w14:textId="5E3CA685" w:rsidR="00667DD5" w:rsidRDefault="600741D7" w:rsidP="00667DD5">
      <w:pPr>
        <w:pStyle w:val="oancuaDanhsach"/>
        <w:tabs>
          <w:tab w:val="right" w:leader="dot" w:pos="8780"/>
        </w:tabs>
        <w:ind w:left="720"/>
      </w:pP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windows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. </w:t>
      </w:r>
      <w:proofErr w:type="spellStart"/>
      <w:r w:rsidR="00C41814">
        <w:t>Công</w:t>
      </w:r>
      <w:proofErr w:type="spellEnd"/>
      <w:r w:rsidR="00C41814">
        <w:t xml:space="preserve"> ty </w:t>
      </w:r>
      <w:proofErr w:type="spellStart"/>
      <w:r w:rsidR="00C41814">
        <w:t>chúng</w:t>
      </w:r>
      <w:proofErr w:type="spellEnd"/>
      <w:r w:rsidR="00C41814">
        <w:t xml:space="preserve"> </w:t>
      </w:r>
      <w:proofErr w:type="spellStart"/>
      <w:r w:rsidR="00C41814">
        <w:t>tôi</w:t>
      </w:r>
      <w:proofErr w:type="spellEnd"/>
      <w:r w:rsidR="00C41814">
        <w:t xml:space="preserve"> </w:t>
      </w:r>
      <w:proofErr w:type="spellStart"/>
      <w:r w:rsidR="00C41814">
        <w:t>có</w:t>
      </w:r>
      <w:proofErr w:type="spellEnd"/>
      <w:r w:rsidR="00C41814">
        <w:t xml:space="preserve"> </w:t>
      </w:r>
      <w:proofErr w:type="spellStart"/>
      <w:r w:rsidR="00C41814">
        <w:t>thể</w:t>
      </w:r>
      <w:proofErr w:type="spellEnd"/>
      <w:r w:rsidR="00C41814">
        <w:t xml:space="preserve"> </w:t>
      </w:r>
      <w:proofErr w:type="spellStart"/>
      <w:r w:rsidR="00C41814">
        <w:t>hỗ</w:t>
      </w:r>
      <w:proofErr w:type="spellEnd"/>
      <w:r w:rsidR="00C41814">
        <w:t xml:space="preserve"> </w:t>
      </w:r>
      <w:proofErr w:type="spellStart"/>
      <w:r w:rsidR="00C41814">
        <w:t>trợ</w:t>
      </w:r>
      <w:proofErr w:type="spellEnd"/>
      <w:r w:rsidR="00C41814">
        <w:t xml:space="preserve"> </w:t>
      </w:r>
      <w:proofErr w:type="spellStart"/>
      <w:r w:rsidR="00C41814">
        <w:t>nâng</w:t>
      </w:r>
      <w:proofErr w:type="spellEnd"/>
      <w:r w:rsidR="00C41814">
        <w:t xml:space="preserve"> </w:t>
      </w:r>
      <w:proofErr w:type="spellStart"/>
      <w:r w:rsidR="00C41814">
        <w:t>cấp</w:t>
      </w:r>
      <w:proofErr w:type="spellEnd"/>
      <w:r w:rsidR="00C41814">
        <w:t xml:space="preserve"> </w:t>
      </w:r>
      <w:proofErr w:type="spellStart"/>
      <w:r w:rsidR="00313614">
        <w:t>phiên</w:t>
      </w:r>
      <w:proofErr w:type="spellEnd"/>
      <w:r w:rsidR="00313614">
        <w:t xml:space="preserve"> </w:t>
      </w:r>
      <w:proofErr w:type="spellStart"/>
      <w:r w:rsidR="00313614">
        <w:t>bản</w:t>
      </w:r>
      <w:proofErr w:type="spellEnd"/>
      <w:r w:rsidR="00313614">
        <w:t xml:space="preserve"> windows </w:t>
      </w:r>
      <w:proofErr w:type="spellStart"/>
      <w:r w:rsidR="00313614">
        <w:t>để</w:t>
      </w:r>
      <w:proofErr w:type="spellEnd"/>
      <w:r w:rsidR="00313614">
        <w:t xml:space="preserve"> </w:t>
      </w:r>
      <w:proofErr w:type="spellStart"/>
      <w:r w:rsidR="00313614">
        <w:t>phía</w:t>
      </w:r>
      <w:proofErr w:type="spellEnd"/>
      <w:r w:rsidR="00313614">
        <w:t xml:space="preserve"> </w:t>
      </w:r>
      <w:proofErr w:type="spellStart"/>
      <w:r w:rsidR="00313614">
        <w:t>các</w:t>
      </w:r>
      <w:proofErr w:type="spellEnd"/>
      <w:r w:rsidR="00313614">
        <w:t xml:space="preserve"> </w:t>
      </w:r>
      <w:proofErr w:type="spellStart"/>
      <w:r w:rsidR="00313614">
        <w:t>bạn</w:t>
      </w:r>
      <w:proofErr w:type="spellEnd"/>
      <w:r w:rsidR="00313614">
        <w:t xml:space="preserve"> </w:t>
      </w:r>
      <w:proofErr w:type="spellStart"/>
      <w:r w:rsidR="00313614">
        <w:t>có</w:t>
      </w:r>
      <w:proofErr w:type="spellEnd"/>
      <w:r w:rsidR="00313614">
        <w:t xml:space="preserve"> </w:t>
      </w:r>
      <w:proofErr w:type="spellStart"/>
      <w:r w:rsidR="00E3148A">
        <w:t>được</w:t>
      </w:r>
      <w:proofErr w:type="spellEnd"/>
      <w:r w:rsidR="00E3148A">
        <w:t xml:space="preserve"> </w:t>
      </w:r>
      <w:proofErr w:type="spellStart"/>
      <w:r w:rsidR="00E3148A">
        <w:t>những</w:t>
      </w:r>
      <w:proofErr w:type="spellEnd"/>
      <w:r w:rsidR="00313614">
        <w:t xml:space="preserve"> </w:t>
      </w:r>
      <w:proofErr w:type="spellStart"/>
      <w:r w:rsidR="00313614">
        <w:t>trải</w:t>
      </w:r>
      <w:proofErr w:type="spellEnd"/>
      <w:r w:rsidR="00313614">
        <w:t xml:space="preserve"> </w:t>
      </w:r>
      <w:proofErr w:type="spellStart"/>
      <w:r w:rsidR="00313614">
        <w:t>nghiệm</w:t>
      </w:r>
      <w:proofErr w:type="spellEnd"/>
      <w:r w:rsidR="00313614">
        <w:t xml:space="preserve"> </w:t>
      </w:r>
      <w:proofErr w:type="spellStart"/>
      <w:r w:rsidR="00313614">
        <w:t>phần</w:t>
      </w:r>
      <w:proofErr w:type="spellEnd"/>
      <w:r w:rsidR="00313614">
        <w:t xml:space="preserve"> </w:t>
      </w:r>
      <w:proofErr w:type="spellStart"/>
      <w:r w:rsidR="00313614">
        <w:t>mềm</w:t>
      </w:r>
      <w:proofErr w:type="spellEnd"/>
      <w:r w:rsidR="00313614">
        <w:t xml:space="preserve"> </w:t>
      </w:r>
      <w:proofErr w:type="spellStart"/>
      <w:r w:rsidR="00E3148A">
        <w:t>tốt</w:t>
      </w:r>
      <w:proofErr w:type="spellEnd"/>
      <w:r w:rsidR="00E3148A">
        <w:t xml:space="preserve"> </w:t>
      </w:r>
      <w:proofErr w:type="spellStart"/>
      <w:r w:rsidR="00E3148A">
        <w:t>nhất</w:t>
      </w:r>
      <w:proofErr w:type="spellEnd"/>
      <w:r w:rsidR="00E3148A">
        <w:t>.</w:t>
      </w:r>
    </w:p>
    <w:p w14:paraId="576C666E" w14:textId="5A918A9D" w:rsidR="00460E60" w:rsidRDefault="00460E60" w:rsidP="00CF644E">
      <w:pPr>
        <w:pStyle w:val="oancuaDanhsach"/>
        <w:numPr>
          <w:ilvl w:val="0"/>
          <w:numId w:val="8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proofErr w:type="spellStart"/>
      <w:r w:rsidR="00853CD0">
        <w:t>Dự</w:t>
      </w:r>
      <w:proofErr w:type="spellEnd"/>
      <w:r w:rsidR="00853CD0">
        <w:t xml:space="preserve"> </w:t>
      </w:r>
      <w:proofErr w:type="spellStart"/>
      <w:r w:rsidR="00853CD0">
        <w:t>án</w:t>
      </w:r>
      <w:proofErr w:type="spellEnd"/>
      <w:r w:rsidR="00853CD0">
        <w:t xml:space="preserve"> </w:t>
      </w:r>
      <w:proofErr w:type="spellStart"/>
      <w:r w:rsidR="00853CD0">
        <w:t>phát</w:t>
      </w:r>
      <w:proofErr w:type="spellEnd"/>
      <w:r w:rsidR="00853CD0">
        <w:t xml:space="preserve"> </w:t>
      </w:r>
      <w:proofErr w:type="spellStart"/>
      <w:r w:rsidR="00853CD0">
        <w:t>triển</w:t>
      </w:r>
      <w:proofErr w:type="spellEnd"/>
      <w:r w:rsidR="00853CD0">
        <w:t xml:space="preserve"> </w:t>
      </w:r>
      <w:proofErr w:type="spellStart"/>
      <w:r w:rsidR="00853CD0">
        <w:t>phần</w:t>
      </w:r>
      <w:proofErr w:type="spellEnd"/>
      <w:r w:rsidR="00853CD0">
        <w:t xml:space="preserve"> </w:t>
      </w:r>
      <w:proofErr w:type="spellStart"/>
      <w:r w:rsidR="00853CD0">
        <w:t>mềm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giá</w:t>
      </w:r>
      <w:proofErr w:type="spellEnd"/>
      <w:r w:rsidR="00853CD0">
        <w:t xml:space="preserve"> 100 </w:t>
      </w:r>
      <w:proofErr w:type="spellStart"/>
      <w:r w:rsidR="00853CD0">
        <w:t>triệu</w:t>
      </w:r>
      <w:proofErr w:type="spellEnd"/>
      <w:r w:rsidR="00853CD0">
        <w:t xml:space="preserve">. </w:t>
      </w:r>
      <w:proofErr w:type="spellStart"/>
      <w:r w:rsidR="00853CD0">
        <w:t>Giá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c</w:t>
      </w:r>
      <w:r w:rsidR="009A592B">
        <w:t>ó</w:t>
      </w:r>
      <w:proofErr w:type="spellEnd"/>
      <w:r w:rsidR="009A592B">
        <w:t xml:space="preserve"> </w:t>
      </w:r>
      <w:r w:rsidR="00AA7A9A">
        <w:t xml:space="preserve">bao </w:t>
      </w:r>
      <w:proofErr w:type="spellStart"/>
      <w:r w:rsidR="00AA7A9A">
        <w:t>gồm</w:t>
      </w:r>
      <w:proofErr w:type="spellEnd"/>
      <w:r w:rsidR="00AA7A9A">
        <w:t xml:space="preserve"> </w:t>
      </w:r>
      <w:r w:rsidR="009A592B">
        <w:t xml:space="preserve">VAT hay </w:t>
      </w:r>
      <w:proofErr w:type="spellStart"/>
      <w:r w:rsidR="009A592B">
        <w:t>không</w:t>
      </w:r>
      <w:proofErr w:type="spellEnd"/>
      <w:r w:rsidR="009A592B">
        <w:t xml:space="preserve"> </w:t>
      </w:r>
      <w:proofErr w:type="spellStart"/>
      <w:r w:rsidR="009A592B">
        <w:t>nhỉ</w:t>
      </w:r>
      <w:proofErr w:type="spellEnd"/>
      <w:r w:rsidR="009A592B">
        <w:t xml:space="preserve">? </w:t>
      </w:r>
      <w:proofErr w:type="spellStart"/>
      <w:r w:rsidR="00AA7A9A">
        <w:t>Giá</w:t>
      </w:r>
      <w:proofErr w:type="spellEnd"/>
      <w:r w:rsidR="00AA7A9A">
        <w:t xml:space="preserve"> </w:t>
      </w:r>
      <w:proofErr w:type="spellStart"/>
      <w:r w:rsidR="00AA7A9A">
        <w:t>cụ</w:t>
      </w:r>
      <w:proofErr w:type="spellEnd"/>
      <w:r w:rsidR="00AA7A9A">
        <w:t xml:space="preserve"> </w:t>
      </w:r>
      <w:proofErr w:type="spellStart"/>
      <w:r w:rsidR="00AA7A9A">
        <w:t>thể</w:t>
      </w:r>
      <w:proofErr w:type="spellEnd"/>
      <w:r w:rsidR="00AA7A9A">
        <w:t xml:space="preserve"> </w:t>
      </w:r>
      <w:proofErr w:type="spellStart"/>
      <w:r w:rsidR="00AA7A9A">
        <w:t>cho</w:t>
      </w:r>
      <w:proofErr w:type="spellEnd"/>
      <w:r w:rsidR="00AA7A9A">
        <w:t xml:space="preserve"> </w:t>
      </w:r>
      <w:proofErr w:type="spellStart"/>
      <w:r w:rsidR="00AA7A9A">
        <w:t>tình</w:t>
      </w:r>
      <w:proofErr w:type="spellEnd"/>
      <w:r w:rsidR="00AA7A9A">
        <w:t xml:space="preserve"> </w:t>
      </w:r>
      <w:proofErr w:type="spellStart"/>
      <w:r w:rsidR="00AA7A9A">
        <w:t>huống</w:t>
      </w:r>
      <w:proofErr w:type="spellEnd"/>
      <w:r w:rsidR="00AA7A9A">
        <w:t xml:space="preserve"> </w:t>
      </w:r>
      <w:proofErr w:type="spellStart"/>
      <w:r w:rsidR="00AA7A9A">
        <w:t>có</w:t>
      </w:r>
      <w:proofErr w:type="spellEnd"/>
      <w:r w:rsidR="00AA7A9A">
        <w:t xml:space="preserve"> VAT </w:t>
      </w:r>
      <w:proofErr w:type="spellStart"/>
      <w:r w:rsidR="00AA7A9A">
        <w:t>và</w:t>
      </w:r>
      <w:proofErr w:type="spellEnd"/>
      <w:r w:rsidR="00AA7A9A">
        <w:t xml:space="preserve"> </w:t>
      </w:r>
      <w:proofErr w:type="spellStart"/>
      <w:r w:rsidR="00AA7A9A">
        <w:t>không</w:t>
      </w:r>
      <w:proofErr w:type="spellEnd"/>
      <w:r w:rsidR="00AA7A9A">
        <w:t xml:space="preserve"> VAT </w:t>
      </w:r>
      <w:proofErr w:type="spellStart"/>
      <w:r w:rsidR="00AA7A9A">
        <w:t>là</w:t>
      </w:r>
      <w:proofErr w:type="spellEnd"/>
      <w:r w:rsidR="00AA7A9A">
        <w:t xml:space="preserve"> bao </w:t>
      </w:r>
      <w:proofErr w:type="spellStart"/>
      <w:r w:rsidR="00AA7A9A">
        <w:t>nhiêu</w:t>
      </w:r>
      <w:proofErr w:type="spellEnd"/>
      <w:r w:rsidR="00AA7A9A">
        <w:t>?”</w:t>
      </w:r>
    </w:p>
    <w:p w14:paraId="09CB4D98" w14:textId="6904245A" w:rsidR="00460E60" w:rsidRDefault="00460E60" w:rsidP="00CD3A1C">
      <w:pPr>
        <w:pStyle w:val="oancuaDanhsac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>:</w:t>
      </w:r>
    </w:p>
    <w:p w14:paraId="5EF384D5" w14:textId="374A7551" w:rsidR="00CD3A1C" w:rsidRPr="003A3FFF" w:rsidRDefault="0075588C" w:rsidP="00CD3A1C">
      <w:pPr>
        <w:pStyle w:val="oancuaDanhsach"/>
        <w:tabs>
          <w:tab w:val="right" w:leader="dot" w:pos="8780"/>
        </w:tabs>
        <w:ind w:left="720"/>
      </w:pPr>
      <w:r>
        <w:t xml:space="preserve">Website hay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thuế</w:t>
      </w:r>
      <w:proofErr w:type="spellEnd"/>
      <w:r>
        <w:t xml:space="preserve"> VAT.</w:t>
      </w:r>
    </w:p>
    <w:p w14:paraId="46C3CD65" w14:textId="51F65BDC" w:rsidR="005E2D65" w:rsidRDefault="005E2D65" w:rsidP="005E2D65">
      <w:pPr>
        <w:pStyle w:val="u1"/>
      </w:pPr>
      <w:bookmarkStart w:id="28" w:name="_Toc27737564"/>
      <w:proofErr w:type="spellStart"/>
      <w:r>
        <w:t>Đóng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8"/>
      <w:proofErr w:type="spellEnd"/>
    </w:p>
    <w:p w14:paraId="6CD045D2" w14:textId="45570D4B" w:rsidR="005E2D65" w:rsidRDefault="008E6AE9" w:rsidP="005E2D65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37A5DC86" w14:textId="03D73393" w:rsidR="008E6AE9" w:rsidRPr="00D1020B" w:rsidRDefault="00D1020B" w:rsidP="00D1020B">
      <w:pPr>
        <w:pStyle w:val="u2"/>
      </w:pPr>
      <w:bookmarkStart w:id="29" w:name="_Toc27737565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bookmarkEnd w:id="29"/>
      <w:proofErr w:type="spellEnd"/>
    </w:p>
    <w:p w14:paraId="727D6E3F" w14:textId="634AB685" w:rsidR="00D1020B" w:rsidRDefault="00D1020B" w:rsidP="005E2D65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Git</w:t>
      </w:r>
      <w:r w:rsidR="00687A4B">
        <w:t xml:space="preserve">, </w:t>
      </w:r>
      <w:proofErr w:type="spellStart"/>
      <w:r w:rsidR="00687A4B">
        <w:t>hoặc</w:t>
      </w:r>
      <w:proofErr w:type="spellEnd"/>
      <w:r w:rsidR="00687A4B">
        <w:t xml:space="preserve"> </w:t>
      </w:r>
      <w:proofErr w:type="spellStart"/>
      <w:r w:rsidR="00687A4B">
        <w:t>các</w:t>
      </w:r>
      <w:proofErr w:type="spellEnd"/>
      <w:r w:rsidR="00687A4B">
        <w:t xml:space="preserve"> </w:t>
      </w:r>
      <w:proofErr w:type="spellStart"/>
      <w:r w:rsidR="00687A4B">
        <w:t>công</w:t>
      </w:r>
      <w:proofErr w:type="spellEnd"/>
      <w:r w:rsidR="00687A4B">
        <w:t xml:space="preserve"> </w:t>
      </w:r>
      <w:proofErr w:type="spellStart"/>
      <w:r w:rsidR="00687A4B">
        <w:t>cụ</w:t>
      </w:r>
      <w:proofErr w:type="spellEnd"/>
      <w:r w:rsidR="00687A4B">
        <w:t xml:space="preserve"> </w:t>
      </w:r>
      <w:proofErr w:type="spellStart"/>
      <w:r w:rsidR="00687A4B">
        <w:t>phân</w:t>
      </w:r>
      <w:proofErr w:type="spellEnd"/>
      <w:r w:rsidR="00687A4B">
        <w:t xml:space="preserve"> </w:t>
      </w:r>
      <w:proofErr w:type="spellStart"/>
      <w:r w:rsidR="00687A4B">
        <w:t>tích</w:t>
      </w:r>
      <w:proofErr w:type="spellEnd"/>
      <w:r w:rsidR="00687A4B">
        <w:t xml:space="preserve"> code</w:t>
      </w:r>
      <w:r>
        <w:t>,</w:t>
      </w:r>
      <w:r w:rsidR="006A739D">
        <w:t xml:space="preserve"> </w:t>
      </w:r>
      <w:proofErr w:type="spellStart"/>
      <w:r w:rsidR="006A739D">
        <w:t>xuất</w:t>
      </w:r>
      <w:proofErr w:type="spellEnd"/>
      <w:r w:rsidR="006A739D">
        <w:t xml:space="preserve"> ra </w:t>
      </w:r>
      <w:r w:rsidR="00924FA9">
        <w:t>3</w:t>
      </w:r>
      <w:r w:rsidR="006A739D">
        <w:t xml:space="preserve"> </w:t>
      </w:r>
      <w:proofErr w:type="spellStart"/>
      <w:r w:rsidR="006A739D">
        <w:t>thông</w:t>
      </w:r>
      <w:proofErr w:type="spellEnd"/>
      <w:r w:rsidR="006A739D">
        <w:t xml:space="preserve"> </w:t>
      </w:r>
      <w:proofErr w:type="spellStart"/>
      <w:r w:rsidR="006A739D">
        <w:t>kê</w:t>
      </w:r>
      <w:proofErr w:type="spellEnd"/>
      <w:r w:rsidR="00ED43BF">
        <w:t xml:space="preserve">. </w:t>
      </w:r>
      <w:proofErr w:type="spellStart"/>
      <w:r w:rsidR="00ED43BF">
        <w:t>Gợi</w:t>
      </w:r>
      <w:proofErr w:type="spellEnd"/>
      <w:r w:rsidR="00ED43BF">
        <w:t xml:space="preserve"> ý</w:t>
      </w:r>
      <w:r w:rsidR="00A46FF8">
        <w:t xml:space="preserve"> </w:t>
      </w:r>
    </w:p>
    <w:p w14:paraId="2E646AEC" w14:textId="70A50CAB" w:rsidR="006A739D" w:rsidRDefault="00DD4BB4" w:rsidP="00CF644E">
      <w:pPr>
        <w:pStyle w:val="oancuaDanhsach"/>
        <w:numPr>
          <w:ilvl w:val="0"/>
          <w:numId w:val="6"/>
        </w:numPr>
      </w:pPr>
      <w:proofErr w:type="spellStart"/>
      <w:r>
        <w:t>Số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</w:p>
    <w:p w14:paraId="1FFE4C32" w14:textId="32113C04" w:rsidR="009F2F0B" w:rsidRDefault="00551451" w:rsidP="009F2F0B">
      <w:pPr>
        <w:pStyle w:val="oancuaDanhsach"/>
        <w:ind w:left="720"/>
      </w:pPr>
      <w:proofErr w:type="spellStart"/>
      <w:r>
        <w:t>Ng</w:t>
      </w:r>
      <w:r w:rsidR="00367E34">
        <w:t>ô</w:t>
      </w:r>
      <w:proofErr w:type="spellEnd"/>
      <w:r w:rsidR="00367E34">
        <w:t xml:space="preserve"> Quang Khải </w:t>
      </w:r>
      <w:r w:rsidR="001C320E">
        <w:t xml:space="preserve">: </w:t>
      </w:r>
      <w:r w:rsidR="006F3A66">
        <w:t xml:space="preserve"> </w:t>
      </w:r>
      <w:r w:rsidR="00B05297">
        <w:t>10</w:t>
      </w:r>
    </w:p>
    <w:p w14:paraId="11352F63" w14:textId="22D4D3FA" w:rsidR="001C320E" w:rsidRDefault="00367E34" w:rsidP="009F2F0B">
      <w:pPr>
        <w:pStyle w:val="oancuaDanhsach"/>
        <w:ind w:left="720"/>
      </w:pPr>
      <w:proofErr w:type="spellStart"/>
      <w:r>
        <w:t>Bạch</w:t>
      </w:r>
      <w:proofErr w:type="spellEnd"/>
      <w:r>
        <w:t xml:space="preserve"> Mai Linh</w:t>
      </w:r>
      <w:r w:rsidR="006F3A66">
        <w:t xml:space="preserve"> : </w:t>
      </w:r>
      <w:r w:rsidR="00B05297">
        <w:t>10</w:t>
      </w:r>
    </w:p>
    <w:p w14:paraId="06E3DE0E" w14:textId="7F96E114" w:rsidR="00DD4BB4" w:rsidRDefault="00DD4BB4" w:rsidP="00CF644E">
      <w:pPr>
        <w:pStyle w:val="oancuaDanhsach"/>
        <w:numPr>
          <w:ilvl w:val="0"/>
          <w:numId w:val="6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(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đêm</w:t>
      </w:r>
      <w:proofErr w:type="spellEnd"/>
      <w:r>
        <w:t>…)</w:t>
      </w:r>
    </w:p>
    <w:p w14:paraId="00E7BB44" w14:textId="6E0844E4" w:rsidR="006F3A66" w:rsidRDefault="006F3A66" w:rsidP="006F3A66">
      <w:pPr>
        <w:pStyle w:val="oancuaDanhsach"/>
        <w:ind w:left="720"/>
      </w:pPr>
      <w:proofErr w:type="spellStart"/>
      <w:r>
        <w:t>Sáng</w:t>
      </w:r>
      <w:proofErr w:type="spellEnd"/>
      <w:r>
        <w:t xml:space="preserve"> : </w:t>
      </w:r>
      <w:r w:rsidR="006B2399">
        <w:t>60</w:t>
      </w:r>
      <w:r>
        <w:t>%</w:t>
      </w:r>
    </w:p>
    <w:p w14:paraId="2720A64E" w14:textId="368EC44B" w:rsidR="006F3A66" w:rsidRDefault="006F3A66" w:rsidP="006F3A66">
      <w:pPr>
        <w:pStyle w:val="oancuaDanhsach"/>
        <w:ind w:left="720"/>
      </w:pPr>
      <w:proofErr w:type="spellStart"/>
      <w:r>
        <w:t>Chiều</w:t>
      </w:r>
      <w:proofErr w:type="spellEnd"/>
      <w:r>
        <w:t xml:space="preserve">: </w:t>
      </w:r>
      <w:r w:rsidR="006B2399">
        <w:t>2</w:t>
      </w:r>
      <w:r>
        <w:t>0%</w:t>
      </w:r>
    </w:p>
    <w:p w14:paraId="2A2A7404" w14:textId="62A2DB8A" w:rsidR="006F3A66" w:rsidRDefault="006F3A66" w:rsidP="006F3A66">
      <w:pPr>
        <w:pStyle w:val="oancuaDanhsach"/>
        <w:ind w:left="720"/>
      </w:pPr>
      <w:proofErr w:type="spellStart"/>
      <w:r>
        <w:t>Đêm</w:t>
      </w:r>
      <w:proofErr w:type="spellEnd"/>
      <w:r>
        <w:t xml:space="preserve"> : 20%</w:t>
      </w:r>
    </w:p>
    <w:p w14:paraId="34D2EF2A" w14:textId="0F0D9329" w:rsidR="00DD4BB4" w:rsidRDefault="000E5F9F" w:rsidP="00CF644E">
      <w:pPr>
        <w:pStyle w:val="oancuaDanhsach"/>
        <w:numPr>
          <w:ilvl w:val="0"/>
          <w:numId w:val="6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 w:rsidR="001C5DD1">
        <w:t>dòng</w:t>
      </w:r>
      <w:proofErr w:type="spellEnd"/>
      <w:r w:rsidR="001C5DD1">
        <w:t xml:space="preserve"> </w:t>
      </w:r>
      <w:proofErr w:type="spellStart"/>
      <w:r w:rsidR="001C5DD1">
        <w:t>lệnh</w:t>
      </w:r>
      <w:proofErr w:type="spellEnd"/>
      <w:r w:rsidR="001C5DD1">
        <w:t xml:space="preserve"> </w:t>
      </w:r>
      <w:proofErr w:type="spellStart"/>
      <w:r w:rsidR="001C5DD1">
        <w:t>bị</w:t>
      </w:r>
      <w:proofErr w:type="spellEnd"/>
      <w:r w:rsidR="001C5DD1"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</w:p>
    <w:p w14:paraId="6B06156F" w14:textId="44B14A00" w:rsidR="006F3A66" w:rsidRDefault="0099626F" w:rsidP="0099626F">
      <w:pPr>
        <w:pStyle w:val="oancuaDanhsach"/>
        <w:ind w:left="720"/>
      </w:pPr>
      <w:proofErr w:type="spellStart"/>
      <w:r>
        <w:t>Số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: </w:t>
      </w:r>
      <w:r w:rsidR="00184473">
        <w:t>40</w:t>
      </w:r>
    </w:p>
    <w:p w14:paraId="363052BB" w14:textId="77B9D073" w:rsidR="00DC5E3B" w:rsidRDefault="00DC5E3B" w:rsidP="00CF644E">
      <w:pPr>
        <w:pStyle w:val="oancuaDanhsach"/>
        <w:numPr>
          <w:ilvl w:val="0"/>
          <w:numId w:val="6"/>
        </w:numPr>
      </w:pPr>
      <w:proofErr w:type="spellStart"/>
      <w:r w:rsidRPr="00DC5E3B">
        <w:t>Sơ</w:t>
      </w:r>
      <w:proofErr w:type="spellEnd"/>
      <w:r w:rsidRPr="00DC5E3B">
        <w:t xml:space="preserve"> </w:t>
      </w:r>
      <w:proofErr w:type="spellStart"/>
      <w:r w:rsidRPr="00DC5E3B">
        <w:t>đồ</w:t>
      </w:r>
      <w:proofErr w:type="spellEnd"/>
      <w:r w:rsidRPr="00DC5E3B">
        <w:t xml:space="preserve"> </w:t>
      </w:r>
      <w:proofErr w:type="spellStart"/>
      <w:r w:rsidRPr="00DC5E3B">
        <w:t>các</w:t>
      </w:r>
      <w:proofErr w:type="spellEnd"/>
      <w:r w:rsidRPr="00DC5E3B">
        <w:t xml:space="preserve"> branch </w:t>
      </w:r>
      <w:proofErr w:type="spellStart"/>
      <w:r w:rsidRPr="00DC5E3B">
        <w:t>được</w:t>
      </w:r>
      <w:proofErr w:type="spellEnd"/>
      <w:r w:rsidRPr="00DC5E3B">
        <w:t xml:space="preserve"> </w:t>
      </w:r>
      <w:proofErr w:type="spellStart"/>
      <w:r w:rsidRPr="00DC5E3B">
        <w:t>t</w:t>
      </w:r>
      <w:r>
        <w:t>ạo</w:t>
      </w:r>
      <w:proofErr w:type="spellEnd"/>
      <w:r>
        <w:t xml:space="preserve"> ra</w:t>
      </w:r>
    </w:p>
    <w:p w14:paraId="1FC78AF5" w14:textId="1DEEDADC" w:rsidR="0099626F" w:rsidRDefault="00D23B0C" w:rsidP="0099626F">
      <w:pPr>
        <w:pStyle w:val="oancuaDanhsach"/>
        <w:ind w:left="720"/>
      </w:pPr>
      <w:r>
        <w:t xml:space="preserve">4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</w:t>
      </w:r>
    </w:p>
    <w:p w14:paraId="658CE6F7" w14:textId="6EF3842C" w:rsidR="000F7EFC" w:rsidRPr="000F7EFC" w:rsidRDefault="000F7EFC" w:rsidP="00CF644E">
      <w:pPr>
        <w:pStyle w:val="oancuaDanhsach"/>
        <w:numPr>
          <w:ilvl w:val="0"/>
          <w:numId w:val="6"/>
        </w:numPr>
      </w:pPr>
      <w:proofErr w:type="spellStart"/>
      <w:r w:rsidRPr="000F7EFC">
        <w:t>Số</w:t>
      </w:r>
      <w:proofErr w:type="spellEnd"/>
      <w:r w:rsidRPr="000F7EFC">
        <w:t xml:space="preserve"> </w:t>
      </w:r>
      <w:proofErr w:type="spellStart"/>
      <w:r w:rsidRPr="000F7EFC">
        <w:t>dòng</w:t>
      </w:r>
      <w:proofErr w:type="spellEnd"/>
      <w:r w:rsidRPr="000F7EFC">
        <w:t xml:space="preserve"> </w:t>
      </w:r>
      <w:proofErr w:type="spellStart"/>
      <w:r w:rsidRPr="000F7EFC">
        <w:t>lệnh</w:t>
      </w:r>
      <w:proofErr w:type="spellEnd"/>
      <w:r w:rsidRPr="000F7EFC">
        <w:t xml:space="preserve"> </w:t>
      </w:r>
      <w:proofErr w:type="spellStart"/>
      <w:r w:rsidRPr="000F7EFC">
        <w:t>của</w:t>
      </w:r>
      <w:proofErr w:type="spellEnd"/>
      <w:r w:rsidRPr="000F7EFC">
        <w:t xml:space="preserve"> </w:t>
      </w:r>
      <w:proofErr w:type="spellStart"/>
      <w:r w:rsidRPr="000F7EFC">
        <w:t>dự</w:t>
      </w:r>
      <w:proofErr w:type="spellEnd"/>
      <w:r>
        <w:t xml:space="preserve"> án</w:t>
      </w:r>
      <w:r w:rsidR="00562E78">
        <w:t>: 3000</w:t>
      </w:r>
    </w:p>
    <w:p w14:paraId="071A5D9D" w14:textId="006A1283" w:rsidR="00D1020B" w:rsidRPr="00D1020B" w:rsidRDefault="00D1020B" w:rsidP="00D1020B">
      <w:pPr>
        <w:pStyle w:val="u2"/>
      </w:pPr>
      <w:bookmarkStart w:id="30" w:name="_Toc27737566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bookmarkEnd w:id="30"/>
      <w:proofErr w:type="spellEnd"/>
    </w:p>
    <w:p w14:paraId="35E6B112" w14:textId="1C8C6250" w:rsidR="00816042" w:rsidRDefault="00816042" w:rsidP="00816042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 w:rsidR="000C1F52">
        <w:t>Planner</w:t>
      </w:r>
      <w:r>
        <w:t xml:space="preserve">, </w:t>
      </w:r>
      <w:proofErr w:type="spellStart"/>
      <w:r>
        <w:t>xuất</w:t>
      </w:r>
      <w:proofErr w:type="spellEnd"/>
      <w:r>
        <w:t xml:space="preserve"> ra </w:t>
      </w:r>
      <w:r w:rsidR="00EC046A">
        <w:t>2</w:t>
      </w:r>
      <w:r>
        <w:t xml:space="preserve"> </w:t>
      </w:r>
      <w:proofErr w:type="spellStart"/>
      <w:r>
        <w:t>th</w:t>
      </w:r>
      <w:r w:rsidR="00F7259E">
        <w:t>ố</w:t>
      </w:r>
      <w:r>
        <w:t>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. </w:t>
      </w:r>
      <w:proofErr w:type="spellStart"/>
      <w:r>
        <w:t>Gợi</w:t>
      </w:r>
      <w:proofErr w:type="spellEnd"/>
      <w:r>
        <w:t xml:space="preserve"> ý</w:t>
      </w:r>
    </w:p>
    <w:p w14:paraId="4FB2F80B" w14:textId="223B04FF" w:rsidR="00FB1C8A" w:rsidRDefault="00816042" w:rsidP="00CF644E">
      <w:pPr>
        <w:pStyle w:val="oancuaDanhsach"/>
        <w:numPr>
          <w:ilvl w:val="0"/>
          <w:numId w:val="7"/>
        </w:numPr>
      </w:pPr>
      <w:proofErr w:type="spellStart"/>
      <w:r w:rsidRPr="00F916B8">
        <w:lastRenderedPageBreak/>
        <w:t>Số</w:t>
      </w:r>
      <w:proofErr w:type="spellEnd"/>
      <w:r w:rsidRPr="00F916B8">
        <w:t xml:space="preserve"> task </w:t>
      </w:r>
      <w:proofErr w:type="spellStart"/>
      <w:r w:rsidR="00F916B8" w:rsidRPr="00F916B8">
        <w:t>đã</w:t>
      </w:r>
      <w:proofErr w:type="spellEnd"/>
      <w:r w:rsidR="00F916B8" w:rsidRPr="00F916B8">
        <w:t xml:space="preserve"> </w:t>
      </w:r>
      <w:proofErr w:type="spellStart"/>
      <w:r w:rsidR="00F916B8" w:rsidRPr="00F916B8">
        <w:t>hoàn</w:t>
      </w:r>
      <w:proofErr w:type="spellEnd"/>
      <w:r w:rsidR="00F916B8" w:rsidRPr="00F916B8">
        <w:t xml:space="preserve"> </w:t>
      </w:r>
      <w:proofErr w:type="spellStart"/>
      <w:r w:rsidR="00F916B8" w:rsidRPr="00F916B8">
        <w:t>th</w:t>
      </w:r>
      <w:r w:rsidR="00F916B8">
        <w:t>ành</w:t>
      </w:r>
      <w:proofErr w:type="spellEnd"/>
      <w:r w:rsidR="00F916B8">
        <w:t xml:space="preserve">, </w:t>
      </w:r>
      <w:proofErr w:type="spellStart"/>
      <w:r w:rsidR="00F916B8">
        <w:t>chưa</w:t>
      </w:r>
      <w:proofErr w:type="spellEnd"/>
      <w:r w:rsidR="00F916B8">
        <w:t xml:space="preserve"> </w:t>
      </w:r>
      <w:proofErr w:type="spellStart"/>
      <w:r w:rsidR="00F916B8">
        <w:t>hoàn</w:t>
      </w:r>
      <w:proofErr w:type="spellEnd"/>
      <w:r w:rsidR="00F916B8">
        <w:t xml:space="preserve"> </w:t>
      </w:r>
      <w:proofErr w:type="spellStart"/>
      <w:r w:rsidR="00F916B8">
        <w:t>thành</w:t>
      </w:r>
      <w:proofErr w:type="spellEnd"/>
      <w:r w:rsidR="00F916B8">
        <w:t>,</w:t>
      </w:r>
      <w:r w:rsidR="00720ED8">
        <w:t xml:space="preserve"> </w:t>
      </w:r>
      <w:proofErr w:type="spellStart"/>
      <w:r w:rsidR="00720ED8">
        <w:t>muộn</w:t>
      </w:r>
      <w:proofErr w:type="spellEnd"/>
      <w:r w:rsidR="00720ED8">
        <w:t>…</w:t>
      </w:r>
    </w:p>
    <w:p w14:paraId="263841D0" w14:textId="1B962C85" w:rsidR="00FB1C8A" w:rsidRDefault="00FB1C8A" w:rsidP="00FB1C8A">
      <w:pPr>
        <w:pStyle w:val="oancuaDanhsach"/>
        <w:ind w:left="720"/>
      </w:pPr>
      <w:proofErr w:type="spellStart"/>
      <w:r>
        <w:t>Số</w:t>
      </w:r>
      <w:proofErr w:type="spellEnd"/>
      <w:r>
        <w:t xml:space="preserve"> task </w:t>
      </w:r>
      <w:proofErr w:type="spellStart"/>
      <w:r w:rsidR="00A430F1">
        <w:t>đã</w:t>
      </w:r>
      <w:proofErr w:type="spellEnd"/>
      <w:r w:rsidR="00A430F1"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>: 12</w:t>
      </w:r>
    </w:p>
    <w:p w14:paraId="358B501C" w14:textId="0FE69FFF" w:rsidR="00C43613" w:rsidRDefault="00FB1C8A" w:rsidP="0015661F">
      <w:pPr>
        <w:pStyle w:val="oancuaDanhsach"/>
        <w:ind w:left="720"/>
      </w:pPr>
      <w:proofErr w:type="spellStart"/>
      <w:r>
        <w:t>Số</w:t>
      </w:r>
      <w:proofErr w:type="spellEnd"/>
      <w:r>
        <w:t xml:space="preserve"> task </w:t>
      </w:r>
      <w:proofErr w:type="spellStart"/>
      <w:r>
        <w:t>đang</w:t>
      </w:r>
      <w:proofErr w:type="spellEnd"/>
      <w:r>
        <w:t xml:space="preserve"> </w:t>
      </w:r>
      <w:proofErr w:type="spellStart"/>
      <w:r w:rsidR="00B62179">
        <w:t>thực</w:t>
      </w:r>
      <w:proofErr w:type="spellEnd"/>
      <w:r w:rsidR="00B62179">
        <w:t xml:space="preserve"> </w:t>
      </w:r>
      <w:proofErr w:type="spellStart"/>
      <w:r w:rsidR="00B62179">
        <w:t>hiện</w:t>
      </w:r>
      <w:proofErr w:type="spellEnd"/>
      <w:r>
        <w:t xml:space="preserve">: </w:t>
      </w:r>
      <w:r w:rsidR="00C43613">
        <w:t>1</w:t>
      </w:r>
      <w:r w:rsidR="00B62179">
        <w:t>3</w:t>
      </w:r>
    </w:p>
    <w:p w14:paraId="6C4B51C5" w14:textId="18CD4470" w:rsidR="00FA0FE6" w:rsidRDefault="00FA0FE6" w:rsidP="0015661F">
      <w:pPr>
        <w:pStyle w:val="oancuaDanhsach"/>
        <w:ind w:left="720"/>
      </w:pPr>
      <w:proofErr w:type="spellStart"/>
      <w:r>
        <w:t>Số</w:t>
      </w:r>
      <w:proofErr w:type="spellEnd"/>
      <w:r>
        <w:t xml:space="preserve"> task </w:t>
      </w:r>
      <w:proofErr w:type="spellStart"/>
      <w:r>
        <w:t>chưa</w:t>
      </w:r>
      <w:proofErr w:type="spellEnd"/>
      <w:r>
        <w:t xml:space="preserve"> </w:t>
      </w:r>
      <w:proofErr w:type="spellStart"/>
      <w:r w:rsidR="00382052">
        <w:t>bắt</w:t>
      </w:r>
      <w:proofErr w:type="spellEnd"/>
      <w:r w:rsidR="00382052">
        <w:t xml:space="preserve"> </w:t>
      </w:r>
      <w:proofErr w:type="spellStart"/>
      <w:r w:rsidR="00382052">
        <w:t>đầu</w:t>
      </w:r>
      <w:proofErr w:type="spellEnd"/>
      <w:r>
        <w:t>: 12</w:t>
      </w:r>
    </w:p>
    <w:p w14:paraId="4D3B78A3" w14:textId="5926604E" w:rsidR="00720ED8" w:rsidRDefault="00B20CF2" w:rsidP="00CF644E">
      <w:pPr>
        <w:pStyle w:val="oancuaDanhsach"/>
        <w:numPr>
          <w:ilvl w:val="0"/>
          <w:numId w:val="7"/>
        </w:numPr>
      </w:pPr>
      <w:proofErr w:type="spellStart"/>
      <w:r>
        <w:t>Bố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task </w:t>
      </w:r>
      <w:proofErr w:type="spellStart"/>
      <w:r>
        <w:t>theo</w:t>
      </w:r>
      <w:proofErr w:type="spellEnd"/>
      <w:r>
        <w:t xml:space="preserve"> Schedule</w:t>
      </w:r>
    </w:p>
    <w:p w14:paraId="0BB931DB" w14:textId="7B8D21F9" w:rsidR="00AB3536" w:rsidRPr="00F916B8" w:rsidRDefault="00AB3536" w:rsidP="00AB3536">
      <w:pPr>
        <w:ind w:left="360"/>
      </w:pPr>
      <w:r>
        <w:rPr>
          <w:noProof/>
        </w:rPr>
        <w:drawing>
          <wp:inline distT="0" distB="0" distL="0" distR="0" wp14:anchorId="705D529A" wp14:editId="0336925F">
            <wp:extent cx="5575300" cy="3625850"/>
            <wp:effectExtent l="0" t="0" r="635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2A27" w14:textId="1E92EDB7" w:rsidR="00127A55" w:rsidRDefault="00127A55" w:rsidP="00127A55">
      <w:pPr>
        <w:pStyle w:val="u1"/>
        <w:rPr>
          <w:lang w:eastAsia="en-US" w:bidi="ar-SA"/>
        </w:rPr>
      </w:pPr>
      <w:bookmarkStart w:id="31" w:name="_Toc27737567"/>
      <w:proofErr w:type="spellStart"/>
      <w:r>
        <w:rPr>
          <w:lang w:eastAsia="en-US" w:bidi="ar-SA"/>
        </w:rPr>
        <w:t>Danh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mục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tài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liệu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liên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quan</w:t>
      </w:r>
      <w:bookmarkEnd w:id="31"/>
      <w:proofErr w:type="spellEnd"/>
    </w:p>
    <w:p w14:paraId="46BDFD53" w14:textId="429DFC03" w:rsidR="00127A55" w:rsidRPr="00127A55" w:rsidRDefault="00791AF9" w:rsidP="00127A55">
      <w:pPr>
        <w:rPr>
          <w:lang w:eastAsia="en-US" w:bidi="ar-SA"/>
        </w:rPr>
      </w:pPr>
      <w:r>
        <w:rPr>
          <w:lang w:eastAsia="en-US" w:bidi="ar-SA"/>
        </w:rPr>
        <w:t xml:space="preserve">[1] </w:t>
      </w:r>
      <w:hyperlink r:id="rId26" w:history="1">
        <w:r>
          <w:rPr>
            <w:rStyle w:val="Siuktni"/>
          </w:rPr>
          <w:t>https://reactjs.org/docs/getting-started.html</w:t>
        </w:r>
      </w:hyperlink>
    </w:p>
    <w:p w14:paraId="3A8D3FBC" w14:textId="0318CEDB" w:rsidR="00791AF9" w:rsidRDefault="00791AF9" w:rsidP="00127A55">
      <w:r>
        <w:t xml:space="preserve">[2] </w:t>
      </w:r>
      <w:hyperlink r:id="rId27" w:history="1">
        <w:r w:rsidR="004E25DF">
          <w:rPr>
            <w:rStyle w:val="Siuktni"/>
          </w:rPr>
          <w:t>https://laravel.com/docs/6.x</w:t>
        </w:r>
      </w:hyperlink>
    </w:p>
    <w:p w14:paraId="58B42D23" w14:textId="58390C54" w:rsidR="004E25DF" w:rsidRPr="00127A55" w:rsidRDefault="004E25DF" w:rsidP="00127A55">
      <w:pPr>
        <w:rPr>
          <w:lang w:eastAsia="en-US" w:bidi="ar-SA"/>
        </w:rPr>
      </w:pPr>
      <w:r>
        <w:t xml:space="preserve">[3] </w:t>
      </w:r>
      <w:hyperlink r:id="rId28" w:history="1">
        <w:r w:rsidR="00E12324">
          <w:rPr>
            <w:rStyle w:val="Siuktni"/>
          </w:rPr>
          <w:t>https://www.phpmyadmin.net/</w:t>
        </w:r>
      </w:hyperlink>
    </w:p>
    <w:p w14:paraId="7568F996" w14:textId="77777777" w:rsidR="00BC1A91" w:rsidRPr="00BC1A91" w:rsidRDefault="00BC1A91" w:rsidP="00BC1A91">
      <w:pPr>
        <w:rPr>
          <w:lang w:eastAsia="en-US" w:bidi="ar-SA"/>
        </w:rPr>
      </w:pPr>
    </w:p>
    <w:p w14:paraId="17965795" w14:textId="77777777" w:rsidR="003F1120" w:rsidRPr="003F1120" w:rsidRDefault="003F1120" w:rsidP="003F1120"/>
    <w:p w14:paraId="11A72B3F" w14:textId="77777777" w:rsidR="00E31DB9" w:rsidRPr="00E31DB9" w:rsidRDefault="00E31DB9" w:rsidP="00E31DB9"/>
    <w:p w14:paraId="0D15FC20" w14:textId="77777777" w:rsidR="00947316" w:rsidRPr="00947316" w:rsidRDefault="00947316" w:rsidP="00947316"/>
    <w:p w14:paraId="518B4041" w14:textId="77777777" w:rsidR="00947316" w:rsidRPr="00947316" w:rsidRDefault="00947316" w:rsidP="00947316"/>
    <w:p w14:paraId="34C4450F" w14:textId="77777777" w:rsidR="001F2E8C" w:rsidRPr="001F2E8C" w:rsidRDefault="001F2E8C" w:rsidP="001F2E8C"/>
    <w:p w14:paraId="575ADE17" w14:textId="77777777" w:rsidR="00F930E7" w:rsidRPr="00F930E7" w:rsidRDefault="00F930E7" w:rsidP="00F930E7"/>
    <w:p w14:paraId="623991CE" w14:textId="77777777" w:rsidR="00F930E7" w:rsidRPr="00F930E7" w:rsidRDefault="00F930E7" w:rsidP="00F930E7"/>
    <w:p w14:paraId="1D1E75B6" w14:textId="77777777" w:rsidR="00464FA9" w:rsidRPr="00464FA9" w:rsidRDefault="00464FA9" w:rsidP="00464FA9"/>
    <w:p w14:paraId="3E841BC1" w14:textId="77777777" w:rsidR="00464FA9" w:rsidRPr="00464FA9" w:rsidRDefault="00464FA9" w:rsidP="00464FA9"/>
    <w:p w14:paraId="275C4079" w14:textId="77777777" w:rsidR="00F16A81" w:rsidRPr="00F16A81" w:rsidRDefault="00F16A81" w:rsidP="00F16A81"/>
    <w:p w14:paraId="303DD100" w14:textId="77777777" w:rsidR="00A62F4F" w:rsidRPr="00A62F4F" w:rsidRDefault="00A62F4F" w:rsidP="00A62F4F"/>
    <w:sectPr w:rsidR="00A62F4F" w:rsidRPr="00A62F4F" w:rsidSect="00DB0353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8DBF01" w14:textId="77777777" w:rsidR="00333858" w:rsidRDefault="00333858">
      <w:r>
        <w:separator/>
      </w:r>
    </w:p>
    <w:p w14:paraId="32E547DB" w14:textId="77777777" w:rsidR="00333858" w:rsidRDefault="00333858"/>
  </w:endnote>
  <w:endnote w:type="continuationSeparator" w:id="0">
    <w:p w14:paraId="7393DA9B" w14:textId="77777777" w:rsidR="00333858" w:rsidRDefault="00333858">
      <w:r>
        <w:continuationSeparator/>
      </w:r>
    </w:p>
    <w:p w14:paraId="0A36719C" w14:textId="77777777" w:rsidR="00333858" w:rsidRDefault="00333858"/>
  </w:endnote>
  <w:endnote w:type="continuationNotice" w:id="1">
    <w:p w14:paraId="5820772A" w14:textId="77777777" w:rsidR="00333858" w:rsidRDefault="0033385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27ED2" w14:textId="24154D78" w:rsidR="000F5380" w:rsidRPr="009A57EC" w:rsidRDefault="000F5380" w:rsidP="00445936">
    <w:pPr>
      <w:pStyle w:val="Chntrang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>www.</w:t>
    </w:r>
    <w:r w:rsidR="00DA362A">
      <w:rPr>
        <w:i/>
        <w:color w:val="951B13"/>
        <w:lang w:eastAsia="ar-SA" w:bidi="ar-SA"/>
      </w:rPr>
      <w:t>oscartech</w:t>
    </w:r>
    <w:r w:rsidRPr="009A57EC">
      <w:rPr>
        <w:i/>
        <w:color w:val="951B13"/>
        <w:lang w:eastAsia="ar-SA" w:bidi="ar-SA"/>
      </w:rPr>
      <w:t>.com</w:t>
    </w:r>
    <w:r w:rsidRPr="009A57EC">
      <w:rPr>
        <w:i/>
        <w:color w:val="951B13"/>
        <w:lang w:eastAsia="ar-SA" w:bidi="ar-SA"/>
      </w:rPr>
      <w:tab/>
    </w:r>
    <w:r w:rsidRPr="009A57EC">
      <w:rPr>
        <w:i/>
        <w:color w:val="951B13"/>
        <w:lang w:eastAsia="ar-SA" w:bidi="ar-SA"/>
      </w:rPr>
      <w:fldChar w:fldCharType="begin"/>
    </w:r>
    <w:r w:rsidRPr="009A57EC">
      <w:rPr>
        <w:i/>
        <w:color w:val="951B13"/>
        <w:lang w:eastAsia="ar-SA" w:bidi="ar-SA"/>
      </w:rPr>
      <w:instrText xml:space="preserve"> PAGE </w:instrText>
    </w:r>
    <w:r w:rsidRPr="009A57EC">
      <w:rPr>
        <w:i/>
        <w:color w:val="951B13"/>
        <w:lang w:eastAsia="ar-SA" w:bidi="ar-SA"/>
      </w:rPr>
      <w:fldChar w:fldCharType="separate"/>
    </w:r>
    <w:r>
      <w:rPr>
        <w:i/>
        <w:noProof/>
        <w:color w:val="951B13"/>
        <w:lang w:eastAsia="ar-SA" w:bidi="ar-SA"/>
      </w:rPr>
      <w:t>ii</w:t>
    </w:r>
    <w:r w:rsidRPr="009A57EC"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0F690C" w14:textId="77777777" w:rsidR="000F5380" w:rsidRDefault="000F5380">
    <w:pPr>
      <w:pStyle w:val="Chntrang"/>
      <w:rPr>
        <w:i/>
        <w:color w:val="003366"/>
      </w:rPr>
    </w:pPr>
  </w:p>
  <w:p w14:paraId="2B3DBBFD" w14:textId="77777777" w:rsidR="000F5380" w:rsidRDefault="000F5380">
    <w:pPr>
      <w:pStyle w:val="Chntrang"/>
      <w:rPr>
        <w:i/>
        <w:color w:val="003366"/>
      </w:rPr>
    </w:pPr>
  </w:p>
  <w:p w14:paraId="7A61AF73" w14:textId="77777777" w:rsidR="000F5380" w:rsidRPr="00932976" w:rsidRDefault="000F5380">
    <w:pPr>
      <w:pStyle w:val="Chntrang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0F5380" w:rsidRDefault="000F5380"/>
  <w:p w14:paraId="7F403060" w14:textId="77777777" w:rsidR="000F5380" w:rsidRDefault="000F5380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17EB20C8" w:rsidR="000F5380" w:rsidRPr="001022FF" w:rsidRDefault="00DA362A" w:rsidP="00C659C5">
    <w:pPr>
      <w:pStyle w:val="Chntrang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www.oscartech.com</w:t>
    </w:r>
    <w:r w:rsidR="000F5380" w:rsidRPr="001022FF">
      <w:rPr>
        <w:i/>
        <w:color w:val="C00000"/>
        <w:lang w:eastAsia="ar-SA" w:bidi="ar-SA"/>
      </w:rPr>
      <w:tab/>
    </w:r>
    <w:r w:rsidR="000F5380" w:rsidRPr="001022FF">
      <w:rPr>
        <w:i/>
        <w:color w:val="C00000"/>
        <w:lang w:eastAsia="ar-SA" w:bidi="ar-SA"/>
      </w:rPr>
      <w:fldChar w:fldCharType="begin"/>
    </w:r>
    <w:r w:rsidR="000F5380" w:rsidRPr="001022FF">
      <w:rPr>
        <w:i/>
        <w:color w:val="C00000"/>
        <w:lang w:eastAsia="ar-SA" w:bidi="ar-SA"/>
      </w:rPr>
      <w:instrText xml:space="preserve"> PAGE </w:instrText>
    </w:r>
    <w:r w:rsidR="000F5380" w:rsidRPr="001022FF">
      <w:rPr>
        <w:i/>
        <w:color w:val="C00000"/>
        <w:lang w:eastAsia="ar-SA" w:bidi="ar-SA"/>
      </w:rPr>
      <w:fldChar w:fldCharType="separate"/>
    </w:r>
    <w:r w:rsidR="000F5380">
      <w:rPr>
        <w:i/>
        <w:noProof/>
        <w:color w:val="C00000"/>
        <w:lang w:eastAsia="ar-SA" w:bidi="ar-SA"/>
      </w:rPr>
      <w:t>12</w:t>
    </w:r>
    <w:r w:rsidR="000F5380" w:rsidRPr="001022FF">
      <w:rPr>
        <w:i/>
        <w:color w:val="C00000"/>
        <w:lang w:eastAsia="ar-SA" w:bidi="ar-SA"/>
      </w:rPr>
      <w:fldChar w:fldCharType="end"/>
    </w:r>
    <w:r w:rsidR="000F5380" w:rsidRPr="001022FF">
      <w:rPr>
        <w:i/>
        <w:color w:val="C00000"/>
        <w:lang w:eastAsia="ar-SA" w:bidi="ar-SA"/>
      </w:rPr>
      <w:t>/</w:t>
    </w:r>
    <w:r w:rsidR="000F5380" w:rsidRPr="001022FF">
      <w:rPr>
        <w:i/>
        <w:color w:val="C00000"/>
        <w:lang w:eastAsia="ar-SA" w:bidi="ar-SA"/>
      </w:rPr>
      <w:fldChar w:fldCharType="begin"/>
    </w:r>
    <w:r w:rsidR="000F5380" w:rsidRPr="001022FF">
      <w:rPr>
        <w:i/>
        <w:color w:val="C00000"/>
        <w:lang w:eastAsia="ar-SA" w:bidi="ar-SA"/>
      </w:rPr>
      <w:instrText xml:space="preserve"> NUMPAGES \*Arabic </w:instrText>
    </w:r>
    <w:r w:rsidR="000F5380" w:rsidRPr="001022FF">
      <w:rPr>
        <w:i/>
        <w:color w:val="C00000"/>
        <w:lang w:eastAsia="ar-SA" w:bidi="ar-SA"/>
      </w:rPr>
      <w:fldChar w:fldCharType="separate"/>
    </w:r>
    <w:r w:rsidR="000F5380">
      <w:rPr>
        <w:i/>
        <w:noProof/>
        <w:color w:val="C00000"/>
        <w:lang w:eastAsia="ar-SA" w:bidi="ar-SA"/>
      </w:rPr>
      <w:t>12</w:t>
    </w:r>
    <w:r w:rsidR="000F5380"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8EB8C" w14:textId="77777777" w:rsidR="000F5380" w:rsidRDefault="000F538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D68FD0" w14:textId="77777777" w:rsidR="00333858" w:rsidRDefault="00333858">
      <w:r>
        <w:separator/>
      </w:r>
    </w:p>
    <w:p w14:paraId="3B57EDB0" w14:textId="77777777" w:rsidR="00333858" w:rsidRDefault="00333858"/>
  </w:footnote>
  <w:footnote w:type="continuationSeparator" w:id="0">
    <w:p w14:paraId="1ECE7A62" w14:textId="77777777" w:rsidR="00333858" w:rsidRDefault="00333858">
      <w:r>
        <w:continuationSeparator/>
      </w:r>
    </w:p>
    <w:p w14:paraId="7239C09D" w14:textId="77777777" w:rsidR="00333858" w:rsidRDefault="00333858"/>
  </w:footnote>
  <w:footnote w:type="continuationNotice" w:id="1">
    <w:p w14:paraId="741B30BC" w14:textId="77777777" w:rsidR="00333858" w:rsidRDefault="0033385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D2E81" w14:textId="77777777" w:rsidR="000F5380" w:rsidRPr="009A57EC" w:rsidRDefault="000F5380" w:rsidP="002F5F61">
    <w:pPr>
      <w:pStyle w:val="utrang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77296" w14:textId="77777777" w:rsidR="000F5380" w:rsidRDefault="000F538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719D9C3D" w:rsidR="000F5380" w:rsidRPr="00AB15C8" w:rsidRDefault="000F5380" w:rsidP="002F5F61">
    <w:pPr>
      <w:pStyle w:val="utrang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A850F9D" wp14:editId="4EC35467">
              <wp:simplePos x="0" y="0"/>
              <wp:positionH relativeFrom="margin">
                <wp:posOffset>-991097</wp:posOffset>
              </wp:positionH>
              <wp:positionV relativeFrom="paragraph">
                <wp:posOffset>-130699</wp:posOffset>
              </wp:positionV>
              <wp:extent cx="906449" cy="389614"/>
              <wp:effectExtent l="0" t="0" r="8255" b="0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15FC764" w14:textId="09CAFAE4" w:rsidR="000F5380" w:rsidRPr="00D51159" w:rsidRDefault="00DA362A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 w:rsidRPr="00DA362A">
                            <w:rPr>
                              <w:noProof/>
                            </w:rPr>
                            <w:drawing>
                              <wp:inline distT="0" distB="0" distL="0" distR="0" wp14:anchorId="4B07AC08" wp14:editId="7DD7E1FA">
                                <wp:extent cx="740996" cy="401955"/>
                                <wp:effectExtent l="0" t="0" r="2540" b="0"/>
                                <wp:docPr id="11" name="Hình ảnh 1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62939" cy="41385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left:0;text-align:left;margin-left:-78.05pt;margin-top:-10.3pt;width:71.35pt;height:30.7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" fillcolor="white [3201]" stroked="f" strokeweight=".5pt">
              <v:textbox>
                <w:txbxContent>
                  <w:p w14:paraId="515FC764" w14:textId="09CAFAE4" w:rsidR="000F5380" w:rsidRPr="00D51159" w:rsidRDefault="00DA362A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 w:rsidRPr="00DA362A">
                      <w:rPr>
                        <w:noProof/>
                      </w:rPr>
                      <w:drawing>
                        <wp:inline distT="0" distB="0" distL="0" distR="0" wp14:anchorId="4B07AC08" wp14:editId="7DD7E1FA">
                          <wp:extent cx="740996" cy="401955"/>
                          <wp:effectExtent l="0" t="0" r="2540" b="0"/>
                          <wp:docPr id="11" name="Hình ảnh 1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762939" cy="413858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proofErr w:type="spellStart"/>
    <w:r>
      <w:rPr>
        <w:i/>
        <w:color w:val="C00000"/>
        <w:lang w:eastAsia="ar-SA" w:bidi="ar-SA"/>
      </w:rPr>
      <w:t>Quản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lý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dự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án</w:t>
    </w:r>
    <w:proofErr w:type="spellEnd"/>
    <w:r>
      <w:rPr>
        <w:i/>
        <w:color w:val="C00000"/>
        <w:lang w:eastAsia="ar-SA" w:bidi="ar-SA"/>
      </w:rPr>
      <w:t xml:space="preserve"> </w:t>
    </w:r>
    <w:r w:rsidRPr="00AB15C8">
      <w:rPr>
        <w:i/>
        <w:color w:val="C00000"/>
        <w:lang w:eastAsia="ar-SA" w:bidi="ar-SA"/>
      </w:rPr>
      <w:tab/>
    </w:r>
  </w:p>
  <w:p w14:paraId="3C989147" w14:textId="77777777" w:rsidR="000F5380" w:rsidRDefault="000F5380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5C654" w14:textId="77777777" w:rsidR="000F5380" w:rsidRDefault="000F538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u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u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u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4"/>
    <w:multiLevelType w:val="single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5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0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1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2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3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4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6" w15:restartNumberingAfterBreak="0">
    <w:nsid w:val="0000001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7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8" w15:restartNumberingAfterBreak="0">
    <w:nsid w:val="0AC548F3"/>
    <w:multiLevelType w:val="hybridMultilevel"/>
    <w:tmpl w:val="E95AD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F1C5952"/>
    <w:multiLevelType w:val="hybridMultilevel"/>
    <w:tmpl w:val="C2D867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0071F88"/>
    <w:multiLevelType w:val="hybridMultilevel"/>
    <w:tmpl w:val="09AED870"/>
    <w:lvl w:ilvl="0" w:tplc="FE6CFD4C">
      <w:numFmt w:val="bullet"/>
      <w:lvlText w:val="-"/>
      <w:lvlJc w:val="left"/>
      <w:pPr>
        <w:ind w:left="465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21" w15:restartNumberingAfterBreak="0">
    <w:nsid w:val="17E86640"/>
    <w:multiLevelType w:val="hybridMultilevel"/>
    <w:tmpl w:val="E75E9EBC"/>
    <w:lvl w:ilvl="0" w:tplc="8B688D6C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ahoma" w:eastAsia="MS Mincho" w:hAnsi="Tahoma" w:cs="Tahoma" w:hint="default"/>
        <w:i w:val="0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1904704E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3" w15:restartNumberingAfterBreak="0">
    <w:nsid w:val="19E462F7"/>
    <w:multiLevelType w:val="hybridMultilevel"/>
    <w:tmpl w:val="FFFFFFFF"/>
    <w:lvl w:ilvl="0" w:tplc="F80C72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D04A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7E45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445C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4C76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485A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E2C4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70C0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11408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AB25B14"/>
    <w:multiLevelType w:val="hybridMultilevel"/>
    <w:tmpl w:val="FFFFFFFF"/>
    <w:lvl w:ilvl="0" w:tplc="D24065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5A254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2E05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6617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90BC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D21F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6AA3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180F5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9419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F391341"/>
    <w:multiLevelType w:val="hybridMultilevel"/>
    <w:tmpl w:val="28D01D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FCD39A1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7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2EB47C4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4E11572"/>
    <w:multiLevelType w:val="hybridMultilevel"/>
    <w:tmpl w:val="FFFFFFFF"/>
    <w:lvl w:ilvl="0" w:tplc="F23EBA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286D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7877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825D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0228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3850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FEA2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62C9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28BE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A332316"/>
    <w:multiLevelType w:val="hybridMultilevel"/>
    <w:tmpl w:val="8D50A05A"/>
    <w:lvl w:ilvl="0" w:tplc="D35ABC20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D5B3E5E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2" w15:restartNumberingAfterBreak="0">
    <w:nsid w:val="308A48EF"/>
    <w:multiLevelType w:val="hybridMultilevel"/>
    <w:tmpl w:val="8B9C64A8"/>
    <w:lvl w:ilvl="0" w:tplc="10980E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F238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DEFA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8C1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1CC2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B292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64DB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5661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0C52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A2B4E87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4" w15:restartNumberingAfterBreak="0">
    <w:nsid w:val="434F6183"/>
    <w:multiLevelType w:val="hybridMultilevel"/>
    <w:tmpl w:val="77F435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8A1002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EAF51D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EBE19F1"/>
    <w:multiLevelType w:val="hybridMultilevel"/>
    <w:tmpl w:val="FFFFFFFF"/>
    <w:lvl w:ilvl="0" w:tplc="C0B20F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2E62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1015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BC4E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B25B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EC1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31AF0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C84E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D886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6387A5A"/>
    <w:multiLevelType w:val="hybridMultilevel"/>
    <w:tmpl w:val="FFFFFFFF"/>
    <w:lvl w:ilvl="0" w:tplc="60FE6B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58AC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563A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D8C2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8041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5CB5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B6BB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9E53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0EE4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8B72105"/>
    <w:multiLevelType w:val="multilevel"/>
    <w:tmpl w:val="D960FB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0" w15:restartNumberingAfterBreak="0">
    <w:nsid w:val="597653E7"/>
    <w:multiLevelType w:val="hybridMultilevel"/>
    <w:tmpl w:val="FFFFFFFF"/>
    <w:lvl w:ilvl="0" w:tplc="3CCE1C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6CB4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5C5A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0001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A838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703E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2275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DC77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64E2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5030125"/>
    <w:multiLevelType w:val="hybridMultilevel"/>
    <w:tmpl w:val="24DC7F3C"/>
    <w:lvl w:ilvl="0" w:tplc="89201B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62BE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2CDD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CC85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5605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28A4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2A4B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9E93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BA73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7C1146D"/>
    <w:multiLevelType w:val="hybridMultilevel"/>
    <w:tmpl w:val="7DA8282E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F393A1E"/>
    <w:multiLevelType w:val="hybridMultilevel"/>
    <w:tmpl w:val="FFFFFFFF"/>
    <w:lvl w:ilvl="0" w:tplc="98B834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B2684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0EFD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F20E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967C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0401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0C35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209B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D059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C05A49"/>
    <w:multiLevelType w:val="hybridMultilevel"/>
    <w:tmpl w:val="FFFFFFFF"/>
    <w:lvl w:ilvl="0" w:tplc="D76ABB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1241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2023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C037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B72FD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3842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D6F9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F0DB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A0C3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9405515"/>
    <w:multiLevelType w:val="hybridMultilevel"/>
    <w:tmpl w:val="B588D586"/>
    <w:lvl w:ilvl="0" w:tplc="22FC70D8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75"/>
        </w:tabs>
        <w:ind w:left="167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95"/>
        </w:tabs>
        <w:ind w:left="239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15"/>
        </w:tabs>
        <w:ind w:left="311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35"/>
        </w:tabs>
        <w:ind w:left="383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55"/>
        </w:tabs>
        <w:ind w:left="455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75"/>
        </w:tabs>
        <w:ind w:left="527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95"/>
        </w:tabs>
        <w:ind w:left="599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15"/>
        </w:tabs>
        <w:ind w:left="6715" w:hanging="180"/>
      </w:pPr>
    </w:lvl>
  </w:abstractNum>
  <w:abstractNum w:abstractNumId="48" w15:restartNumberingAfterBreak="0">
    <w:nsid w:val="795348F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num w:numId="1">
    <w:abstractNumId w:val="41"/>
  </w:num>
  <w:num w:numId="2">
    <w:abstractNumId w:val="0"/>
  </w:num>
  <w:num w:numId="3">
    <w:abstractNumId w:val="28"/>
  </w:num>
  <w:num w:numId="4">
    <w:abstractNumId w:val="36"/>
  </w:num>
  <w:num w:numId="5">
    <w:abstractNumId w:val="35"/>
  </w:num>
  <w:num w:numId="6">
    <w:abstractNumId w:val="43"/>
  </w:num>
  <w:num w:numId="7">
    <w:abstractNumId w:val="27"/>
  </w:num>
  <w:num w:numId="8">
    <w:abstractNumId w:val="45"/>
  </w:num>
  <w:num w:numId="9">
    <w:abstractNumId w:val="38"/>
  </w:num>
  <w:num w:numId="10">
    <w:abstractNumId w:val="46"/>
  </w:num>
  <w:num w:numId="11">
    <w:abstractNumId w:val="37"/>
  </w:num>
  <w:num w:numId="12">
    <w:abstractNumId w:val="23"/>
  </w:num>
  <w:num w:numId="13">
    <w:abstractNumId w:val="32"/>
  </w:num>
  <w:num w:numId="14">
    <w:abstractNumId w:val="44"/>
  </w:num>
  <w:num w:numId="15">
    <w:abstractNumId w:val="24"/>
  </w:num>
  <w:num w:numId="16">
    <w:abstractNumId w:val="1"/>
  </w:num>
  <w:num w:numId="17">
    <w:abstractNumId w:val="2"/>
  </w:num>
  <w:num w:numId="18">
    <w:abstractNumId w:val="3"/>
  </w:num>
  <w:num w:numId="19">
    <w:abstractNumId w:val="4"/>
  </w:num>
  <w:num w:numId="20">
    <w:abstractNumId w:val="5"/>
  </w:num>
  <w:num w:numId="21">
    <w:abstractNumId w:val="6"/>
  </w:num>
  <w:num w:numId="22">
    <w:abstractNumId w:val="7"/>
  </w:num>
  <w:num w:numId="23">
    <w:abstractNumId w:val="8"/>
  </w:num>
  <w:num w:numId="24">
    <w:abstractNumId w:val="9"/>
  </w:num>
  <w:num w:numId="25">
    <w:abstractNumId w:val="10"/>
  </w:num>
  <w:num w:numId="26">
    <w:abstractNumId w:val="11"/>
  </w:num>
  <w:num w:numId="27">
    <w:abstractNumId w:val="12"/>
  </w:num>
  <w:num w:numId="28">
    <w:abstractNumId w:val="13"/>
  </w:num>
  <w:num w:numId="29">
    <w:abstractNumId w:val="14"/>
  </w:num>
  <w:num w:numId="30">
    <w:abstractNumId w:val="15"/>
  </w:num>
  <w:num w:numId="31">
    <w:abstractNumId w:val="16"/>
  </w:num>
  <w:num w:numId="32">
    <w:abstractNumId w:val="17"/>
  </w:num>
  <w:num w:numId="33">
    <w:abstractNumId w:val="22"/>
  </w:num>
  <w:num w:numId="34">
    <w:abstractNumId w:val="48"/>
  </w:num>
  <w:num w:numId="35">
    <w:abstractNumId w:val="47"/>
  </w:num>
  <w:num w:numId="36">
    <w:abstractNumId w:val="21"/>
  </w:num>
  <w:num w:numId="37">
    <w:abstractNumId w:val="19"/>
  </w:num>
  <w:num w:numId="38">
    <w:abstractNumId w:val="25"/>
  </w:num>
  <w:num w:numId="39">
    <w:abstractNumId w:val="31"/>
  </w:num>
  <w:num w:numId="40">
    <w:abstractNumId w:val="26"/>
  </w:num>
  <w:num w:numId="41">
    <w:abstractNumId w:val="42"/>
  </w:num>
  <w:num w:numId="42">
    <w:abstractNumId w:val="33"/>
  </w:num>
  <w:num w:numId="43">
    <w:abstractNumId w:val="20"/>
  </w:num>
  <w:num w:numId="44">
    <w:abstractNumId w:val="18"/>
  </w:num>
  <w:num w:numId="45">
    <w:abstractNumId w:val="39"/>
  </w:num>
  <w:num w:numId="46">
    <w:abstractNumId w:val="30"/>
  </w:num>
  <w:num w:numId="47">
    <w:abstractNumId w:val="34"/>
  </w:num>
  <w:num w:numId="48">
    <w:abstractNumId w:val="40"/>
  </w:num>
  <w:num w:numId="49">
    <w:abstractNumId w:val="2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hideSpellingErrors/>
  <w:hideGrammaticalError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CAD"/>
    <w:rsid w:val="00000D34"/>
    <w:rsid w:val="000011BB"/>
    <w:rsid w:val="00001D7C"/>
    <w:rsid w:val="0000691B"/>
    <w:rsid w:val="00011B84"/>
    <w:rsid w:val="0001730E"/>
    <w:rsid w:val="000177B6"/>
    <w:rsid w:val="0002016B"/>
    <w:rsid w:val="00030EB1"/>
    <w:rsid w:val="00032828"/>
    <w:rsid w:val="00033D8B"/>
    <w:rsid w:val="000342ED"/>
    <w:rsid w:val="000344F6"/>
    <w:rsid w:val="000351C9"/>
    <w:rsid w:val="0003691C"/>
    <w:rsid w:val="0004198E"/>
    <w:rsid w:val="000447CE"/>
    <w:rsid w:val="00044EE2"/>
    <w:rsid w:val="00045355"/>
    <w:rsid w:val="000465BE"/>
    <w:rsid w:val="00047055"/>
    <w:rsid w:val="0004730D"/>
    <w:rsid w:val="00047FFD"/>
    <w:rsid w:val="00050CBF"/>
    <w:rsid w:val="00053B64"/>
    <w:rsid w:val="00054E47"/>
    <w:rsid w:val="00056732"/>
    <w:rsid w:val="00063221"/>
    <w:rsid w:val="00064501"/>
    <w:rsid w:val="000705DC"/>
    <w:rsid w:val="00072CD7"/>
    <w:rsid w:val="0007525C"/>
    <w:rsid w:val="000800BD"/>
    <w:rsid w:val="00081ADE"/>
    <w:rsid w:val="000839B1"/>
    <w:rsid w:val="00083D16"/>
    <w:rsid w:val="0008440D"/>
    <w:rsid w:val="00084A74"/>
    <w:rsid w:val="00084B01"/>
    <w:rsid w:val="0008583E"/>
    <w:rsid w:val="0008695B"/>
    <w:rsid w:val="00094F25"/>
    <w:rsid w:val="00095542"/>
    <w:rsid w:val="00097E16"/>
    <w:rsid w:val="000A09A5"/>
    <w:rsid w:val="000A16A0"/>
    <w:rsid w:val="000A221D"/>
    <w:rsid w:val="000A3881"/>
    <w:rsid w:val="000A4065"/>
    <w:rsid w:val="000A639E"/>
    <w:rsid w:val="000B3BDD"/>
    <w:rsid w:val="000C1116"/>
    <w:rsid w:val="000C1F52"/>
    <w:rsid w:val="000C2BE6"/>
    <w:rsid w:val="000C4959"/>
    <w:rsid w:val="000C4B0B"/>
    <w:rsid w:val="000C515B"/>
    <w:rsid w:val="000C68EA"/>
    <w:rsid w:val="000D21DA"/>
    <w:rsid w:val="000D487F"/>
    <w:rsid w:val="000D6102"/>
    <w:rsid w:val="000D65BE"/>
    <w:rsid w:val="000D69D3"/>
    <w:rsid w:val="000E161A"/>
    <w:rsid w:val="000E34A3"/>
    <w:rsid w:val="000E3E6E"/>
    <w:rsid w:val="000E5F9F"/>
    <w:rsid w:val="000F4661"/>
    <w:rsid w:val="000F5380"/>
    <w:rsid w:val="000F785C"/>
    <w:rsid w:val="000F7EFC"/>
    <w:rsid w:val="00100106"/>
    <w:rsid w:val="00100691"/>
    <w:rsid w:val="00100A68"/>
    <w:rsid w:val="00101A71"/>
    <w:rsid w:val="001022FF"/>
    <w:rsid w:val="00103C0B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37A"/>
    <w:rsid w:val="001154B2"/>
    <w:rsid w:val="001156B4"/>
    <w:rsid w:val="00116A6A"/>
    <w:rsid w:val="00116C10"/>
    <w:rsid w:val="00122C66"/>
    <w:rsid w:val="00125AE5"/>
    <w:rsid w:val="00127A55"/>
    <w:rsid w:val="001307F8"/>
    <w:rsid w:val="00130FEA"/>
    <w:rsid w:val="001341DC"/>
    <w:rsid w:val="00140E79"/>
    <w:rsid w:val="001417E6"/>
    <w:rsid w:val="00141B15"/>
    <w:rsid w:val="00143301"/>
    <w:rsid w:val="001501A9"/>
    <w:rsid w:val="00150434"/>
    <w:rsid w:val="0015661F"/>
    <w:rsid w:val="00160B94"/>
    <w:rsid w:val="00165B2F"/>
    <w:rsid w:val="001674DD"/>
    <w:rsid w:val="001706A0"/>
    <w:rsid w:val="00170971"/>
    <w:rsid w:val="0017102C"/>
    <w:rsid w:val="00171520"/>
    <w:rsid w:val="0017420F"/>
    <w:rsid w:val="00175BC5"/>
    <w:rsid w:val="00180183"/>
    <w:rsid w:val="00181709"/>
    <w:rsid w:val="00181CC0"/>
    <w:rsid w:val="0018342F"/>
    <w:rsid w:val="00184473"/>
    <w:rsid w:val="0018745D"/>
    <w:rsid w:val="00191F37"/>
    <w:rsid w:val="00192437"/>
    <w:rsid w:val="0019387A"/>
    <w:rsid w:val="00195E2F"/>
    <w:rsid w:val="001A04B9"/>
    <w:rsid w:val="001A1FF1"/>
    <w:rsid w:val="001A3854"/>
    <w:rsid w:val="001A48D9"/>
    <w:rsid w:val="001A7B00"/>
    <w:rsid w:val="001B1EBA"/>
    <w:rsid w:val="001B3ACB"/>
    <w:rsid w:val="001B570B"/>
    <w:rsid w:val="001C04DA"/>
    <w:rsid w:val="001C320E"/>
    <w:rsid w:val="001C5DD1"/>
    <w:rsid w:val="001C5EE0"/>
    <w:rsid w:val="001D0D5E"/>
    <w:rsid w:val="001D0E15"/>
    <w:rsid w:val="001D1D85"/>
    <w:rsid w:val="001D3253"/>
    <w:rsid w:val="001D3987"/>
    <w:rsid w:val="001D3B5F"/>
    <w:rsid w:val="001D61A7"/>
    <w:rsid w:val="001E052D"/>
    <w:rsid w:val="001E09B7"/>
    <w:rsid w:val="001E1B83"/>
    <w:rsid w:val="001E24C3"/>
    <w:rsid w:val="001E2510"/>
    <w:rsid w:val="001F20AA"/>
    <w:rsid w:val="001F2E8C"/>
    <w:rsid w:val="001F489F"/>
    <w:rsid w:val="001F6140"/>
    <w:rsid w:val="00201E3C"/>
    <w:rsid w:val="00211D65"/>
    <w:rsid w:val="00212C12"/>
    <w:rsid w:val="00216B0F"/>
    <w:rsid w:val="0022086A"/>
    <w:rsid w:val="002213BA"/>
    <w:rsid w:val="00221AC0"/>
    <w:rsid w:val="00223F28"/>
    <w:rsid w:val="00224DF2"/>
    <w:rsid w:val="00224EDD"/>
    <w:rsid w:val="00224F53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5160B"/>
    <w:rsid w:val="00252DCE"/>
    <w:rsid w:val="00253719"/>
    <w:rsid w:val="002540ED"/>
    <w:rsid w:val="00255E85"/>
    <w:rsid w:val="00261E54"/>
    <w:rsid w:val="002649FE"/>
    <w:rsid w:val="0027238F"/>
    <w:rsid w:val="0027590A"/>
    <w:rsid w:val="00280184"/>
    <w:rsid w:val="002814C8"/>
    <w:rsid w:val="002817C3"/>
    <w:rsid w:val="00281828"/>
    <w:rsid w:val="00283AE8"/>
    <w:rsid w:val="00287A56"/>
    <w:rsid w:val="00287D21"/>
    <w:rsid w:val="00291AB4"/>
    <w:rsid w:val="00294AE0"/>
    <w:rsid w:val="00294F92"/>
    <w:rsid w:val="00294FE5"/>
    <w:rsid w:val="002963B3"/>
    <w:rsid w:val="00297AAA"/>
    <w:rsid w:val="002A00AB"/>
    <w:rsid w:val="002B2A6D"/>
    <w:rsid w:val="002B35EE"/>
    <w:rsid w:val="002B3B67"/>
    <w:rsid w:val="002B5322"/>
    <w:rsid w:val="002B6881"/>
    <w:rsid w:val="002C3C23"/>
    <w:rsid w:val="002C5EC3"/>
    <w:rsid w:val="002D0191"/>
    <w:rsid w:val="002D07CA"/>
    <w:rsid w:val="002D111B"/>
    <w:rsid w:val="002D1C57"/>
    <w:rsid w:val="002D2BB9"/>
    <w:rsid w:val="002D2F34"/>
    <w:rsid w:val="002D400C"/>
    <w:rsid w:val="002E018B"/>
    <w:rsid w:val="002E050A"/>
    <w:rsid w:val="002E0BF2"/>
    <w:rsid w:val="002E11E0"/>
    <w:rsid w:val="002E391D"/>
    <w:rsid w:val="002E40B5"/>
    <w:rsid w:val="002E4B10"/>
    <w:rsid w:val="002E7B49"/>
    <w:rsid w:val="002F295C"/>
    <w:rsid w:val="002F3D39"/>
    <w:rsid w:val="002F48CB"/>
    <w:rsid w:val="002F5F61"/>
    <w:rsid w:val="002F6A7B"/>
    <w:rsid w:val="00300182"/>
    <w:rsid w:val="00304EC5"/>
    <w:rsid w:val="00307EAA"/>
    <w:rsid w:val="00311645"/>
    <w:rsid w:val="00313614"/>
    <w:rsid w:val="00314148"/>
    <w:rsid w:val="003157A5"/>
    <w:rsid w:val="00320124"/>
    <w:rsid w:val="00320782"/>
    <w:rsid w:val="00321C72"/>
    <w:rsid w:val="00322BD3"/>
    <w:rsid w:val="003245D6"/>
    <w:rsid w:val="00325A34"/>
    <w:rsid w:val="00326689"/>
    <w:rsid w:val="003266D8"/>
    <w:rsid w:val="0033168C"/>
    <w:rsid w:val="00332244"/>
    <w:rsid w:val="00333858"/>
    <w:rsid w:val="00333CCA"/>
    <w:rsid w:val="00334053"/>
    <w:rsid w:val="003358FC"/>
    <w:rsid w:val="00337FE6"/>
    <w:rsid w:val="00341689"/>
    <w:rsid w:val="00342B61"/>
    <w:rsid w:val="003432F3"/>
    <w:rsid w:val="00344BA7"/>
    <w:rsid w:val="00344D7B"/>
    <w:rsid w:val="00345876"/>
    <w:rsid w:val="00345A50"/>
    <w:rsid w:val="003473EC"/>
    <w:rsid w:val="0034776F"/>
    <w:rsid w:val="003500CC"/>
    <w:rsid w:val="00351D02"/>
    <w:rsid w:val="00352285"/>
    <w:rsid w:val="00353A70"/>
    <w:rsid w:val="003569B7"/>
    <w:rsid w:val="003574D5"/>
    <w:rsid w:val="003604BD"/>
    <w:rsid w:val="003613A4"/>
    <w:rsid w:val="00367E34"/>
    <w:rsid w:val="00372858"/>
    <w:rsid w:val="003748EC"/>
    <w:rsid w:val="0038105F"/>
    <w:rsid w:val="00382052"/>
    <w:rsid w:val="00384E4F"/>
    <w:rsid w:val="003851CC"/>
    <w:rsid w:val="00385A65"/>
    <w:rsid w:val="0038643E"/>
    <w:rsid w:val="003917E6"/>
    <w:rsid w:val="00393ECF"/>
    <w:rsid w:val="0039657F"/>
    <w:rsid w:val="003A07F2"/>
    <w:rsid w:val="003A3FFF"/>
    <w:rsid w:val="003B1213"/>
    <w:rsid w:val="003B1ACA"/>
    <w:rsid w:val="003B1D09"/>
    <w:rsid w:val="003B4CE6"/>
    <w:rsid w:val="003C026C"/>
    <w:rsid w:val="003C1D15"/>
    <w:rsid w:val="003C2146"/>
    <w:rsid w:val="003C4C8F"/>
    <w:rsid w:val="003C7422"/>
    <w:rsid w:val="003C79D2"/>
    <w:rsid w:val="003D1032"/>
    <w:rsid w:val="003D1C3B"/>
    <w:rsid w:val="003D6029"/>
    <w:rsid w:val="003D61A2"/>
    <w:rsid w:val="003E275F"/>
    <w:rsid w:val="003E27B5"/>
    <w:rsid w:val="003E575B"/>
    <w:rsid w:val="003E6A70"/>
    <w:rsid w:val="003E6FB7"/>
    <w:rsid w:val="003F0E2E"/>
    <w:rsid w:val="003F1120"/>
    <w:rsid w:val="003F1922"/>
    <w:rsid w:val="003F4393"/>
    <w:rsid w:val="00401B28"/>
    <w:rsid w:val="00405107"/>
    <w:rsid w:val="004052B6"/>
    <w:rsid w:val="00405F48"/>
    <w:rsid w:val="0040623D"/>
    <w:rsid w:val="00407AC0"/>
    <w:rsid w:val="0041142A"/>
    <w:rsid w:val="00411497"/>
    <w:rsid w:val="00415B81"/>
    <w:rsid w:val="004233F6"/>
    <w:rsid w:val="00423B9A"/>
    <w:rsid w:val="004265A4"/>
    <w:rsid w:val="00427BEE"/>
    <w:rsid w:val="00432A26"/>
    <w:rsid w:val="0043374D"/>
    <w:rsid w:val="00435887"/>
    <w:rsid w:val="004427C7"/>
    <w:rsid w:val="0044296C"/>
    <w:rsid w:val="004454EE"/>
    <w:rsid w:val="00445936"/>
    <w:rsid w:val="00450523"/>
    <w:rsid w:val="00451DC3"/>
    <w:rsid w:val="00455F19"/>
    <w:rsid w:val="00456BD3"/>
    <w:rsid w:val="00456D7A"/>
    <w:rsid w:val="0045792D"/>
    <w:rsid w:val="00460E60"/>
    <w:rsid w:val="004642C0"/>
    <w:rsid w:val="00464FA9"/>
    <w:rsid w:val="0046550C"/>
    <w:rsid w:val="0047634D"/>
    <w:rsid w:val="00476362"/>
    <w:rsid w:val="00476BD2"/>
    <w:rsid w:val="004802B2"/>
    <w:rsid w:val="00482F38"/>
    <w:rsid w:val="0048340F"/>
    <w:rsid w:val="00486C71"/>
    <w:rsid w:val="004957D8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5C0B"/>
    <w:rsid w:val="004B6A51"/>
    <w:rsid w:val="004B6C3C"/>
    <w:rsid w:val="004C19F4"/>
    <w:rsid w:val="004C71FA"/>
    <w:rsid w:val="004D36AD"/>
    <w:rsid w:val="004D572B"/>
    <w:rsid w:val="004D7309"/>
    <w:rsid w:val="004E15F3"/>
    <w:rsid w:val="004E25DF"/>
    <w:rsid w:val="004E3C1E"/>
    <w:rsid w:val="004F0C06"/>
    <w:rsid w:val="004F23DA"/>
    <w:rsid w:val="004F37AE"/>
    <w:rsid w:val="004F3E43"/>
    <w:rsid w:val="004F6387"/>
    <w:rsid w:val="004F6623"/>
    <w:rsid w:val="00500703"/>
    <w:rsid w:val="00501304"/>
    <w:rsid w:val="0050140E"/>
    <w:rsid w:val="005040CD"/>
    <w:rsid w:val="00506F90"/>
    <w:rsid w:val="00507006"/>
    <w:rsid w:val="00507449"/>
    <w:rsid w:val="00514274"/>
    <w:rsid w:val="005152FE"/>
    <w:rsid w:val="005167B6"/>
    <w:rsid w:val="00517604"/>
    <w:rsid w:val="00520726"/>
    <w:rsid w:val="00521B55"/>
    <w:rsid w:val="00524F1A"/>
    <w:rsid w:val="00525545"/>
    <w:rsid w:val="00526763"/>
    <w:rsid w:val="005306F1"/>
    <w:rsid w:val="005325D6"/>
    <w:rsid w:val="00533312"/>
    <w:rsid w:val="00534D94"/>
    <w:rsid w:val="00535FEC"/>
    <w:rsid w:val="00541BCB"/>
    <w:rsid w:val="00543831"/>
    <w:rsid w:val="005444C6"/>
    <w:rsid w:val="0054514B"/>
    <w:rsid w:val="00546773"/>
    <w:rsid w:val="00551451"/>
    <w:rsid w:val="00551589"/>
    <w:rsid w:val="00551F94"/>
    <w:rsid w:val="005558A8"/>
    <w:rsid w:val="005575A0"/>
    <w:rsid w:val="00560085"/>
    <w:rsid w:val="00560A9C"/>
    <w:rsid w:val="0056109D"/>
    <w:rsid w:val="00562250"/>
    <w:rsid w:val="00562E78"/>
    <w:rsid w:val="00564F32"/>
    <w:rsid w:val="00572F5B"/>
    <w:rsid w:val="00576288"/>
    <w:rsid w:val="00577029"/>
    <w:rsid w:val="00577108"/>
    <w:rsid w:val="005774E1"/>
    <w:rsid w:val="0058075C"/>
    <w:rsid w:val="00581E2C"/>
    <w:rsid w:val="00582D60"/>
    <w:rsid w:val="005864C5"/>
    <w:rsid w:val="00587AEE"/>
    <w:rsid w:val="0059161C"/>
    <w:rsid w:val="00591E25"/>
    <w:rsid w:val="00592566"/>
    <w:rsid w:val="00592FCA"/>
    <w:rsid w:val="00593FE6"/>
    <w:rsid w:val="005955A9"/>
    <w:rsid w:val="00596CA3"/>
    <w:rsid w:val="005971FC"/>
    <w:rsid w:val="005A0182"/>
    <w:rsid w:val="005A0632"/>
    <w:rsid w:val="005A2078"/>
    <w:rsid w:val="005A285A"/>
    <w:rsid w:val="005A4994"/>
    <w:rsid w:val="005B58A4"/>
    <w:rsid w:val="005C0A6A"/>
    <w:rsid w:val="005C397A"/>
    <w:rsid w:val="005C68D1"/>
    <w:rsid w:val="005C7168"/>
    <w:rsid w:val="005D0097"/>
    <w:rsid w:val="005D09D2"/>
    <w:rsid w:val="005D1F9A"/>
    <w:rsid w:val="005D24C8"/>
    <w:rsid w:val="005D2E76"/>
    <w:rsid w:val="005D53E5"/>
    <w:rsid w:val="005D5E6E"/>
    <w:rsid w:val="005D7AFD"/>
    <w:rsid w:val="005E085D"/>
    <w:rsid w:val="005E1B31"/>
    <w:rsid w:val="005E2D65"/>
    <w:rsid w:val="005E3008"/>
    <w:rsid w:val="005E3146"/>
    <w:rsid w:val="005E6C88"/>
    <w:rsid w:val="005F0C07"/>
    <w:rsid w:val="005F2280"/>
    <w:rsid w:val="005F37E7"/>
    <w:rsid w:val="005F4078"/>
    <w:rsid w:val="005F5B85"/>
    <w:rsid w:val="00601960"/>
    <w:rsid w:val="00605636"/>
    <w:rsid w:val="00611CB5"/>
    <w:rsid w:val="00612C3F"/>
    <w:rsid w:val="00612FB1"/>
    <w:rsid w:val="006135D7"/>
    <w:rsid w:val="006158E3"/>
    <w:rsid w:val="00616719"/>
    <w:rsid w:val="00616BD8"/>
    <w:rsid w:val="00622B6E"/>
    <w:rsid w:val="006244A9"/>
    <w:rsid w:val="0062484B"/>
    <w:rsid w:val="00625AEF"/>
    <w:rsid w:val="0063208B"/>
    <w:rsid w:val="006369C6"/>
    <w:rsid w:val="00642F63"/>
    <w:rsid w:val="00644387"/>
    <w:rsid w:val="00645808"/>
    <w:rsid w:val="00646789"/>
    <w:rsid w:val="00651187"/>
    <w:rsid w:val="006519D7"/>
    <w:rsid w:val="006526C5"/>
    <w:rsid w:val="0065431F"/>
    <w:rsid w:val="00654A5B"/>
    <w:rsid w:val="006609CB"/>
    <w:rsid w:val="00663E84"/>
    <w:rsid w:val="006645F5"/>
    <w:rsid w:val="00665852"/>
    <w:rsid w:val="00666D38"/>
    <w:rsid w:val="00666F0F"/>
    <w:rsid w:val="006677AA"/>
    <w:rsid w:val="00667DD5"/>
    <w:rsid w:val="006716A4"/>
    <w:rsid w:val="0067312C"/>
    <w:rsid w:val="00676795"/>
    <w:rsid w:val="00682351"/>
    <w:rsid w:val="0068390E"/>
    <w:rsid w:val="00686B20"/>
    <w:rsid w:val="00687A4B"/>
    <w:rsid w:val="00691E7B"/>
    <w:rsid w:val="0069381A"/>
    <w:rsid w:val="0069459D"/>
    <w:rsid w:val="00695D18"/>
    <w:rsid w:val="006960E6"/>
    <w:rsid w:val="00696F9A"/>
    <w:rsid w:val="006A4F17"/>
    <w:rsid w:val="006A53E0"/>
    <w:rsid w:val="006A739D"/>
    <w:rsid w:val="006B06C7"/>
    <w:rsid w:val="006B2399"/>
    <w:rsid w:val="006B364D"/>
    <w:rsid w:val="006B5B6D"/>
    <w:rsid w:val="006B716D"/>
    <w:rsid w:val="006C33B9"/>
    <w:rsid w:val="006C4367"/>
    <w:rsid w:val="006C63AF"/>
    <w:rsid w:val="006D1C2D"/>
    <w:rsid w:val="006E0E28"/>
    <w:rsid w:val="006E1B96"/>
    <w:rsid w:val="006E1FFE"/>
    <w:rsid w:val="006E52DB"/>
    <w:rsid w:val="006E5FB5"/>
    <w:rsid w:val="006E67EA"/>
    <w:rsid w:val="006F11C9"/>
    <w:rsid w:val="006F1552"/>
    <w:rsid w:val="006F1C91"/>
    <w:rsid w:val="006F3A66"/>
    <w:rsid w:val="006F79E6"/>
    <w:rsid w:val="00700187"/>
    <w:rsid w:val="00700AFC"/>
    <w:rsid w:val="007014B4"/>
    <w:rsid w:val="00702D09"/>
    <w:rsid w:val="00703F77"/>
    <w:rsid w:val="00706504"/>
    <w:rsid w:val="00715679"/>
    <w:rsid w:val="00715834"/>
    <w:rsid w:val="00716DC3"/>
    <w:rsid w:val="00720ED8"/>
    <w:rsid w:val="007214EF"/>
    <w:rsid w:val="0072499D"/>
    <w:rsid w:val="00724A5C"/>
    <w:rsid w:val="00725933"/>
    <w:rsid w:val="007263F4"/>
    <w:rsid w:val="00727431"/>
    <w:rsid w:val="00727810"/>
    <w:rsid w:val="00740812"/>
    <w:rsid w:val="00741AE9"/>
    <w:rsid w:val="00746C51"/>
    <w:rsid w:val="00747A56"/>
    <w:rsid w:val="00751F1C"/>
    <w:rsid w:val="00754135"/>
    <w:rsid w:val="0075588C"/>
    <w:rsid w:val="00761AD1"/>
    <w:rsid w:val="007627E0"/>
    <w:rsid w:val="00766319"/>
    <w:rsid w:val="00766EC7"/>
    <w:rsid w:val="007703F5"/>
    <w:rsid w:val="00770814"/>
    <w:rsid w:val="00771273"/>
    <w:rsid w:val="0077221A"/>
    <w:rsid w:val="007756B0"/>
    <w:rsid w:val="0077D13F"/>
    <w:rsid w:val="00783AF4"/>
    <w:rsid w:val="0078665F"/>
    <w:rsid w:val="00787BC6"/>
    <w:rsid w:val="00790978"/>
    <w:rsid w:val="00791779"/>
    <w:rsid w:val="00791AF9"/>
    <w:rsid w:val="0079293C"/>
    <w:rsid w:val="007934D8"/>
    <w:rsid w:val="007941E4"/>
    <w:rsid w:val="00796375"/>
    <w:rsid w:val="007A2CA7"/>
    <w:rsid w:val="007A4A5B"/>
    <w:rsid w:val="007A5049"/>
    <w:rsid w:val="007A680E"/>
    <w:rsid w:val="007A6D1B"/>
    <w:rsid w:val="007B3292"/>
    <w:rsid w:val="007C24AF"/>
    <w:rsid w:val="007C74D2"/>
    <w:rsid w:val="007D1877"/>
    <w:rsid w:val="007D2948"/>
    <w:rsid w:val="007D3C0B"/>
    <w:rsid w:val="007D6D88"/>
    <w:rsid w:val="007E0A7D"/>
    <w:rsid w:val="007E3AA3"/>
    <w:rsid w:val="007E4648"/>
    <w:rsid w:val="007E4D30"/>
    <w:rsid w:val="007E52BD"/>
    <w:rsid w:val="007E53ED"/>
    <w:rsid w:val="007E759E"/>
    <w:rsid w:val="007E7844"/>
    <w:rsid w:val="007F1B3F"/>
    <w:rsid w:val="007F2FAD"/>
    <w:rsid w:val="007F7F25"/>
    <w:rsid w:val="00801B73"/>
    <w:rsid w:val="00802E21"/>
    <w:rsid w:val="00803D03"/>
    <w:rsid w:val="00805A58"/>
    <w:rsid w:val="00813C5D"/>
    <w:rsid w:val="00814442"/>
    <w:rsid w:val="00814491"/>
    <w:rsid w:val="008158CE"/>
    <w:rsid w:val="00816042"/>
    <w:rsid w:val="0081618B"/>
    <w:rsid w:val="00820850"/>
    <w:rsid w:val="00821D54"/>
    <w:rsid w:val="00823FF5"/>
    <w:rsid w:val="00827C34"/>
    <w:rsid w:val="00830223"/>
    <w:rsid w:val="008346FB"/>
    <w:rsid w:val="0083628A"/>
    <w:rsid w:val="00836A9D"/>
    <w:rsid w:val="008410A0"/>
    <w:rsid w:val="0084286F"/>
    <w:rsid w:val="008443B7"/>
    <w:rsid w:val="008445BE"/>
    <w:rsid w:val="008453B8"/>
    <w:rsid w:val="00845AC5"/>
    <w:rsid w:val="008463DC"/>
    <w:rsid w:val="0084706A"/>
    <w:rsid w:val="008521A2"/>
    <w:rsid w:val="00853766"/>
    <w:rsid w:val="00853CD0"/>
    <w:rsid w:val="008549E0"/>
    <w:rsid w:val="00855EFD"/>
    <w:rsid w:val="00860398"/>
    <w:rsid w:val="008606E4"/>
    <w:rsid w:val="008622FE"/>
    <w:rsid w:val="00864945"/>
    <w:rsid w:val="00864AAE"/>
    <w:rsid w:val="00865CE6"/>
    <w:rsid w:val="0086699B"/>
    <w:rsid w:val="00866B78"/>
    <w:rsid w:val="00871052"/>
    <w:rsid w:val="0087449E"/>
    <w:rsid w:val="008745C5"/>
    <w:rsid w:val="00875187"/>
    <w:rsid w:val="00875549"/>
    <w:rsid w:val="00875734"/>
    <w:rsid w:val="00877DC8"/>
    <w:rsid w:val="008807D9"/>
    <w:rsid w:val="00882F81"/>
    <w:rsid w:val="00886173"/>
    <w:rsid w:val="008868E0"/>
    <w:rsid w:val="008870DB"/>
    <w:rsid w:val="00887850"/>
    <w:rsid w:val="00895F6E"/>
    <w:rsid w:val="00896C23"/>
    <w:rsid w:val="00897A27"/>
    <w:rsid w:val="008A09C8"/>
    <w:rsid w:val="008A4F46"/>
    <w:rsid w:val="008A60DC"/>
    <w:rsid w:val="008A669B"/>
    <w:rsid w:val="008A765A"/>
    <w:rsid w:val="008A7E5C"/>
    <w:rsid w:val="008B0148"/>
    <w:rsid w:val="008B06B3"/>
    <w:rsid w:val="008B0D9E"/>
    <w:rsid w:val="008B1D68"/>
    <w:rsid w:val="008B2056"/>
    <w:rsid w:val="008B33E0"/>
    <w:rsid w:val="008B3A19"/>
    <w:rsid w:val="008B4872"/>
    <w:rsid w:val="008B68D0"/>
    <w:rsid w:val="008C0767"/>
    <w:rsid w:val="008C0E63"/>
    <w:rsid w:val="008C1710"/>
    <w:rsid w:val="008C373F"/>
    <w:rsid w:val="008C7214"/>
    <w:rsid w:val="008C7740"/>
    <w:rsid w:val="008D0992"/>
    <w:rsid w:val="008D1ED2"/>
    <w:rsid w:val="008D1F52"/>
    <w:rsid w:val="008D407E"/>
    <w:rsid w:val="008D4E35"/>
    <w:rsid w:val="008E0605"/>
    <w:rsid w:val="008E2723"/>
    <w:rsid w:val="008E32CD"/>
    <w:rsid w:val="008E661F"/>
    <w:rsid w:val="008E672D"/>
    <w:rsid w:val="008E6AE9"/>
    <w:rsid w:val="008E766C"/>
    <w:rsid w:val="008E78E5"/>
    <w:rsid w:val="008F2251"/>
    <w:rsid w:val="008F2A74"/>
    <w:rsid w:val="008F3790"/>
    <w:rsid w:val="008F3873"/>
    <w:rsid w:val="008F3ED7"/>
    <w:rsid w:val="008F5E3F"/>
    <w:rsid w:val="008F7210"/>
    <w:rsid w:val="008F7A6D"/>
    <w:rsid w:val="008F7C39"/>
    <w:rsid w:val="00900B52"/>
    <w:rsid w:val="0090121D"/>
    <w:rsid w:val="009030C7"/>
    <w:rsid w:val="00903E43"/>
    <w:rsid w:val="00907122"/>
    <w:rsid w:val="009102CB"/>
    <w:rsid w:val="0091115A"/>
    <w:rsid w:val="009123B9"/>
    <w:rsid w:val="00913D50"/>
    <w:rsid w:val="0091528E"/>
    <w:rsid w:val="00915642"/>
    <w:rsid w:val="00915C78"/>
    <w:rsid w:val="00916DFB"/>
    <w:rsid w:val="00920D49"/>
    <w:rsid w:val="009210D0"/>
    <w:rsid w:val="009227BC"/>
    <w:rsid w:val="00922BCD"/>
    <w:rsid w:val="00923E83"/>
    <w:rsid w:val="009245BF"/>
    <w:rsid w:val="00924FA9"/>
    <w:rsid w:val="00924FAD"/>
    <w:rsid w:val="009266C4"/>
    <w:rsid w:val="00926777"/>
    <w:rsid w:val="009301CA"/>
    <w:rsid w:val="00932976"/>
    <w:rsid w:val="009350E9"/>
    <w:rsid w:val="009371CA"/>
    <w:rsid w:val="00941B49"/>
    <w:rsid w:val="009434B0"/>
    <w:rsid w:val="009437BD"/>
    <w:rsid w:val="00947134"/>
    <w:rsid w:val="00947316"/>
    <w:rsid w:val="009500D0"/>
    <w:rsid w:val="00952DA5"/>
    <w:rsid w:val="00953D5D"/>
    <w:rsid w:val="00954105"/>
    <w:rsid w:val="00954A4A"/>
    <w:rsid w:val="00955079"/>
    <w:rsid w:val="009563DF"/>
    <w:rsid w:val="00960B8F"/>
    <w:rsid w:val="00960F1C"/>
    <w:rsid w:val="00961EC0"/>
    <w:rsid w:val="0096261C"/>
    <w:rsid w:val="009626D5"/>
    <w:rsid w:val="00966514"/>
    <w:rsid w:val="0096683F"/>
    <w:rsid w:val="0096690E"/>
    <w:rsid w:val="009716BD"/>
    <w:rsid w:val="00971B46"/>
    <w:rsid w:val="00974A72"/>
    <w:rsid w:val="0098177E"/>
    <w:rsid w:val="0098528F"/>
    <w:rsid w:val="00985549"/>
    <w:rsid w:val="009859C7"/>
    <w:rsid w:val="00986B09"/>
    <w:rsid w:val="0099142A"/>
    <w:rsid w:val="00992DFA"/>
    <w:rsid w:val="009936EE"/>
    <w:rsid w:val="00995E6C"/>
    <w:rsid w:val="0099626F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6BA6"/>
    <w:rsid w:val="009A7949"/>
    <w:rsid w:val="009B0A7E"/>
    <w:rsid w:val="009B45F9"/>
    <w:rsid w:val="009B5D53"/>
    <w:rsid w:val="009B7852"/>
    <w:rsid w:val="009C2405"/>
    <w:rsid w:val="009C5352"/>
    <w:rsid w:val="009D1330"/>
    <w:rsid w:val="009D290A"/>
    <w:rsid w:val="009D2FA3"/>
    <w:rsid w:val="009D5FF7"/>
    <w:rsid w:val="009D6076"/>
    <w:rsid w:val="009E17DA"/>
    <w:rsid w:val="009E1B22"/>
    <w:rsid w:val="009E2E20"/>
    <w:rsid w:val="009E4DA9"/>
    <w:rsid w:val="009E720A"/>
    <w:rsid w:val="009E7506"/>
    <w:rsid w:val="009F033D"/>
    <w:rsid w:val="009F0F85"/>
    <w:rsid w:val="009F1174"/>
    <w:rsid w:val="009F16BF"/>
    <w:rsid w:val="009F2F0B"/>
    <w:rsid w:val="009F364F"/>
    <w:rsid w:val="009F3E55"/>
    <w:rsid w:val="009F4AAD"/>
    <w:rsid w:val="009F5BE1"/>
    <w:rsid w:val="009F6A2F"/>
    <w:rsid w:val="009F6D99"/>
    <w:rsid w:val="009F75E3"/>
    <w:rsid w:val="00A03045"/>
    <w:rsid w:val="00A06DC4"/>
    <w:rsid w:val="00A07ADF"/>
    <w:rsid w:val="00A105D3"/>
    <w:rsid w:val="00A11786"/>
    <w:rsid w:val="00A1229B"/>
    <w:rsid w:val="00A13C2B"/>
    <w:rsid w:val="00A14C1B"/>
    <w:rsid w:val="00A151A2"/>
    <w:rsid w:val="00A1567B"/>
    <w:rsid w:val="00A1588F"/>
    <w:rsid w:val="00A17A47"/>
    <w:rsid w:val="00A202F3"/>
    <w:rsid w:val="00A206EB"/>
    <w:rsid w:val="00A23C6C"/>
    <w:rsid w:val="00A2521D"/>
    <w:rsid w:val="00A31DC4"/>
    <w:rsid w:val="00A3290F"/>
    <w:rsid w:val="00A367CF"/>
    <w:rsid w:val="00A428A2"/>
    <w:rsid w:val="00A430F1"/>
    <w:rsid w:val="00A44839"/>
    <w:rsid w:val="00A455DC"/>
    <w:rsid w:val="00A4571D"/>
    <w:rsid w:val="00A46170"/>
    <w:rsid w:val="00A46FF8"/>
    <w:rsid w:val="00A5010C"/>
    <w:rsid w:val="00A50C25"/>
    <w:rsid w:val="00A50C52"/>
    <w:rsid w:val="00A516FF"/>
    <w:rsid w:val="00A5435A"/>
    <w:rsid w:val="00A54542"/>
    <w:rsid w:val="00A54F06"/>
    <w:rsid w:val="00A55218"/>
    <w:rsid w:val="00A55A8C"/>
    <w:rsid w:val="00A56847"/>
    <w:rsid w:val="00A600DB"/>
    <w:rsid w:val="00A61B19"/>
    <w:rsid w:val="00A62F4F"/>
    <w:rsid w:val="00A64ABF"/>
    <w:rsid w:val="00A64EFD"/>
    <w:rsid w:val="00A66123"/>
    <w:rsid w:val="00A702BA"/>
    <w:rsid w:val="00A7166E"/>
    <w:rsid w:val="00A74935"/>
    <w:rsid w:val="00A75FB7"/>
    <w:rsid w:val="00A77408"/>
    <w:rsid w:val="00A77A60"/>
    <w:rsid w:val="00A77C86"/>
    <w:rsid w:val="00A81A3F"/>
    <w:rsid w:val="00A84D40"/>
    <w:rsid w:val="00A864D1"/>
    <w:rsid w:val="00A86520"/>
    <w:rsid w:val="00A87113"/>
    <w:rsid w:val="00A90857"/>
    <w:rsid w:val="00A9178E"/>
    <w:rsid w:val="00A9218A"/>
    <w:rsid w:val="00A97A96"/>
    <w:rsid w:val="00A97F32"/>
    <w:rsid w:val="00AA2B9A"/>
    <w:rsid w:val="00AA7A9A"/>
    <w:rsid w:val="00AA7B5D"/>
    <w:rsid w:val="00AA7C47"/>
    <w:rsid w:val="00AB0417"/>
    <w:rsid w:val="00AB15C8"/>
    <w:rsid w:val="00AB1674"/>
    <w:rsid w:val="00AB175D"/>
    <w:rsid w:val="00AB1C3B"/>
    <w:rsid w:val="00AB2031"/>
    <w:rsid w:val="00AB2FC5"/>
    <w:rsid w:val="00AB3536"/>
    <w:rsid w:val="00AB3ADE"/>
    <w:rsid w:val="00AB5A77"/>
    <w:rsid w:val="00AB619C"/>
    <w:rsid w:val="00AB7E00"/>
    <w:rsid w:val="00AC31E2"/>
    <w:rsid w:val="00AC44E7"/>
    <w:rsid w:val="00AC5ED2"/>
    <w:rsid w:val="00AC64A5"/>
    <w:rsid w:val="00AC79F2"/>
    <w:rsid w:val="00AC7F66"/>
    <w:rsid w:val="00AD13E4"/>
    <w:rsid w:val="00AD1E5C"/>
    <w:rsid w:val="00AD72E3"/>
    <w:rsid w:val="00AE0415"/>
    <w:rsid w:val="00AE2A0F"/>
    <w:rsid w:val="00AE61D3"/>
    <w:rsid w:val="00AE641A"/>
    <w:rsid w:val="00AF67A9"/>
    <w:rsid w:val="00AF78C0"/>
    <w:rsid w:val="00B007AB"/>
    <w:rsid w:val="00B02EEF"/>
    <w:rsid w:val="00B05297"/>
    <w:rsid w:val="00B055F1"/>
    <w:rsid w:val="00B0583E"/>
    <w:rsid w:val="00B05CF6"/>
    <w:rsid w:val="00B1005A"/>
    <w:rsid w:val="00B1287F"/>
    <w:rsid w:val="00B13B97"/>
    <w:rsid w:val="00B150AB"/>
    <w:rsid w:val="00B15216"/>
    <w:rsid w:val="00B15A23"/>
    <w:rsid w:val="00B15B42"/>
    <w:rsid w:val="00B15D86"/>
    <w:rsid w:val="00B17400"/>
    <w:rsid w:val="00B17B99"/>
    <w:rsid w:val="00B20CF2"/>
    <w:rsid w:val="00B2142D"/>
    <w:rsid w:val="00B31F6E"/>
    <w:rsid w:val="00B34199"/>
    <w:rsid w:val="00B36BA3"/>
    <w:rsid w:val="00B37601"/>
    <w:rsid w:val="00B37BFE"/>
    <w:rsid w:val="00B42D4F"/>
    <w:rsid w:val="00B44EEE"/>
    <w:rsid w:val="00B45C27"/>
    <w:rsid w:val="00B46736"/>
    <w:rsid w:val="00B5217B"/>
    <w:rsid w:val="00B55631"/>
    <w:rsid w:val="00B55CB3"/>
    <w:rsid w:val="00B5698E"/>
    <w:rsid w:val="00B57F42"/>
    <w:rsid w:val="00B6094A"/>
    <w:rsid w:val="00B62179"/>
    <w:rsid w:val="00B63678"/>
    <w:rsid w:val="00B65B5F"/>
    <w:rsid w:val="00B65C9D"/>
    <w:rsid w:val="00B72F55"/>
    <w:rsid w:val="00B7683B"/>
    <w:rsid w:val="00B7690E"/>
    <w:rsid w:val="00B77464"/>
    <w:rsid w:val="00B7752F"/>
    <w:rsid w:val="00B80C20"/>
    <w:rsid w:val="00B82B15"/>
    <w:rsid w:val="00B8632C"/>
    <w:rsid w:val="00B865F1"/>
    <w:rsid w:val="00B87E33"/>
    <w:rsid w:val="00B90DCD"/>
    <w:rsid w:val="00B91AA4"/>
    <w:rsid w:val="00B934B7"/>
    <w:rsid w:val="00B9645B"/>
    <w:rsid w:val="00BA11C8"/>
    <w:rsid w:val="00BA2CF4"/>
    <w:rsid w:val="00BA43BF"/>
    <w:rsid w:val="00BA730B"/>
    <w:rsid w:val="00BA7B32"/>
    <w:rsid w:val="00BB04F8"/>
    <w:rsid w:val="00BB0DB3"/>
    <w:rsid w:val="00BB1006"/>
    <w:rsid w:val="00BB162E"/>
    <w:rsid w:val="00BB183C"/>
    <w:rsid w:val="00BB6AFB"/>
    <w:rsid w:val="00BC1A91"/>
    <w:rsid w:val="00BC3C7B"/>
    <w:rsid w:val="00BC5981"/>
    <w:rsid w:val="00BC6069"/>
    <w:rsid w:val="00BD1C52"/>
    <w:rsid w:val="00BD1CF0"/>
    <w:rsid w:val="00BD1F66"/>
    <w:rsid w:val="00BD2416"/>
    <w:rsid w:val="00BD2F74"/>
    <w:rsid w:val="00BD373C"/>
    <w:rsid w:val="00BD4022"/>
    <w:rsid w:val="00BD62EA"/>
    <w:rsid w:val="00BE2204"/>
    <w:rsid w:val="00BE34AE"/>
    <w:rsid w:val="00BE4AB9"/>
    <w:rsid w:val="00BE4D55"/>
    <w:rsid w:val="00BE7182"/>
    <w:rsid w:val="00BE7D7A"/>
    <w:rsid w:val="00BF16FE"/>
    <w:rsid w:val="00BF4C7C"/>
    <w:rsid w:val="00BF55FC"/>
    <w:rsid w:val="00BF7699"/>
    <w:rsid w:val="00BF7A3F"/>
    <w:rsid w:val="00BF7D2E"/>
    <w:rsid w:val="00C00A8F"/>
    <w:rsid w:val="00C00EFE"/>
    <w:rsid w:val="00C03807"/>
    <w:rsid w:val="00C0738F"/>
    <w:rsid w:val="00C10F42"/>
    <w:rsid w:val="00C13FEC"/>
    <w:rsid w:val="00C14092"/>
    <w:rsid w:val="00C16F59"/>
    <w:rsid w:val="00C1749C"/>
    <w:rsid w:val="00C20C6A"/>
    <w:rsid w:val="00C218A4"/>
    <w:rsid w:val="00C23E6B"/>
    <w:rsid w:val="00C244D5"/>
    <w:rsid w:val="00C2490A"/>
    <w:rsid w:val="00C24CEB"/>
    <w:rsid w:val="00C25018"/>
    <w:rsid w:val="00C26A31"/>
    <w:rsid w:val="00C26C98"/>
    <w:rsid w:val="00C30C8F"/>
    <w:rsid w:val="00C33C46"/>
    <w:rsid w:val="00C34DE0"/>
    <w:rsid w:val="00C350D5"/>
    <w:rsid w:val="00C356CB"/>
    <w:rsid w:val="00C37CE2"/>
    <w:rsid w:val="00C41814"/>
    <w:rsid w:val="00C43177"/>
    <w:rsid w:val="00C43613"/>
    <w:rsid w:val="00C4424A"/>
    <w:rsid w:val="00C45552"/>
    <w:rsid w:val="00C465FD"/>
    <w:rsid w:val="00C500BD"/>
    <w:rsid w:val="00C5136B"/>
    <w:rsid w:val="00C52A75"/>
    <w:rsid w:val="00C548A8"/>
    <w:rsid w:val="00C549CA"/>
    <w:rsid w:val="00C63A20"/>
    <w:rsid w:val="00C64416"/>
    <w:rsid w:val="00C6488E"/>
    <w:rsid w:val="00C64C48"/>
    <w:rsid w:val="00C64CA1"/>
    <w:rsid w:val="00C659C5"/>
    <w:rsid w:val="00C711D1"/>
    <w:rsid w:val="00C71AF5"/>
    <w:rsid w:val="00C722EE"/>
    <w:rsid w:val="00C72E8B"/>
    <w:rsid w:val="00C730D5"/>
    <w:rsid w:val="00C73484"/>
    <w:rsid w:val="00C75F15"/>
    <w:rsid w:val="00C76E56"/>
    <w:rsid w:val="00C77385"/>
    <w:rsid w:val="00C77825"/>
    <w:rsid w:val="00C80550"/>
    <w:rsid w:val="00C849E9"/>
    <w:rsid w:val="00C85F96"/>
    <w:rsid w:val="00C867E6"/>
    <w:rsid w:val="00C9399B"/>
    <w:rsid w:val="00C93AFA"/>
    <w:rsid w:val="00C93D1F"/>
    <w:rsid w:val="00CA2483"/>
    <w:rsid w:val="00CA32C8"/>
    <w:rsid w:val="00CA4B97"/>
    <w:rsid w:val="00CA61B6"/>
    <w:rsid w:val="00CB05D6"/>
    <w:rsid w:val="00CB0681"/>
    <w:rsid w:val="00CB2BC3"/>
    <w:rsid w:val="00CB3E7C"/>
    <w:rsid w:val="00CB4C67"/>
    <w:rsid w:val="00CB64DD"/>
    <w:rsid w:val="00CC00AB"/>
    <w:rsid w:val="00CC1CD0"/>
    <w:rsid w:val="00CC24F7"/>
    <w:rsid w:val="00CC2A76"/>
    <w:rsid w:val="00CC352D"/>
    <w:rsid w:val="00CC4AF0"/>
    <w:rsid w:val="00CC52D9"/>
    <w:rsid w:val="00CC5376"/>
    <w:rsid w:val="00CC5FC9"/>
    <w:rsid w:val="00CD1308"/>
    <w:rsid w:val="00CD17A9"/>
    <w:rsid w:val="00CD3084"/>
    <w:rsid w:val="00CD3A1C"/>
    <w:rsid w:val="00CD57C2"/>
    <w:rsid w:val="00CD6F81"/>
    <w:rsid w:val="00CD6F8E"/>
    <w:rsid w:val="00CD7D33"/>
    <w:rsid w:val="00CE0B65"/>
    <w:rsid w:val="00CE19E1"/>
    <w:rsid w:val="00CE5923"/>
    <w:rsid w:val="00CE795C"/>
    <w:rsid w:val="00CF0FD3"/>
    <w:rsid w:val="00CF2E9C"/>
    <w:rsid w:val="00CF4423"/>
    <w:rsid w:val="00CF53E4"/>
    <w:rsid w:val="00CF644E"/>
    <w:rsid w:val="00CF7915"/>
    <w:rsid w:val="00D010B9"/>
    <w:rsid w:val="00D0134B"/>
    <w:rsid w:val="00D04A4A"/>
    <w:rsid w:val="00D04E34"/>
    <w:rsid w:val="00D0597E"/>
    <w:rsid w:val="00D05B67"/>
    <w:rsid w:val="00D1020B"/>
    <w:rsid w:val="00D10FB0"/>
    <w:rsid w:val="00D1198D"/>
    <w:rsid w:val="00D136E0"/>
    <w:rsid w:val="00D14AA0"/>
    <w:rsid w:val="00D157EC"/>
    <w:rsid w:val="00D210E2"/>
    <w:rsid w:val="00D21A43"/>
    <w:rsid w:val="00D2343D"/>
    <w:rsid w:val="00D23B0C"/>
    <w:rsid w:val="00D26094"/>
    <w:rsid w:val="00D276BB"/>
    <w:rsid w:val="00D307FD"/>
    <w:rsid w:val="00D31474"/>
    <w:rsid w:val="00D35504"/>
    <w:rsid w:val="00D3654F"/>
    <w:rsid w:val="00D40FEC"/>
    <w:rsid w:val="00D43208"/>
    <w:rsid w:val="00D466C7"/>
    <w:rsid w:val="00D50C0E"/>
    <w:rsid w:val="00D51001"/>
    <w:rsid w:val="00D51159"/>
    <w:rsid w:val="00D513C9"/>
    <w:rsid w:val="00D52649"/>
    <w:rsid w:val="00D62F22"/>
    <w:rsid w:val="00D650B4"/>
    <w:rsid w:val="00D65A38"/>
    <w:rsid w:val="00D6697D"/>
    <w:rsid w:val="00D7293B"/>
    <w:rsid w:val="00D72C0E"/>
    <w:rsid w:val="00D73252"/>
    <w:rsid w:val="00D7465F"/>
    <w:rsid w:val="00D756C3"/>
    <w:rsid w:val="00D7727B"/>
    <w:rsid w:val="00D77CD3"/>
    <w:rsid w:val="00D80C48"/>
    <w:rsid w:val="00D819FD"/>
    <w:rsid w:val="00D82BE2"/>
    <w:rsid w:val="00D83A9D"/>
    <w:rsid w:val="00D83F95"/>
    <w:rsid w:val="00D84D84"/>
    <w:rsid w:val="00D84E41"/>
    <w:rsid w:val="00D8660E"/>
    <w:rsid w:val="00D8793C"/>
    <w:rsid w:val="00D9157B"/>
    <w:rsid w:val="00D9442F"/>
    <w:rsid w:val="00D950AC"/>
    <w:rsid w:val="00D97D6C"/>
    <w:rsid w:val="00DA062F"/>
    <w:rsid w:val="00DA09B2"/>
    <w:rsid w:val="00DA0A61"/>
    <w:rsid w:val="00DA0C78"/>
    <w:rsid w:val="00DA17CA"/>
    <w:rsid w:val="00DA195F"/>
    <w:rsid w:val="00DA1E11"/>
    <w:rsid w:val="00DA3519"/>
    <w:rsid w:val="00DA362A"/>
    <w:rsid w:val="00DA3770"/>
    <w:rsid w:val="00DA4E0A"/>
    <w:rsid w:val="00DA5CCC"/>
    <w:rsid w:val="00DA7F0C"/>
    <w:rsid w:val="00DB0353"/>
    <w:rsid w:val="00DB2B28"/>
    <w:rsid w:val="00DB2EB7"/>
    <w:rsid w:val="00DB3F37"/>
    <w:rsid w:val="00DB48C3"/>
    <w:rsid w:val="00DB595E"/>
    <w:rsid w:val="00DB5A10"/>
    <w:rsid w:val="00DB5B75"/>
    <w:rsid w:val="00DB68EF"/>
    <w:rsid w:val="00DB6F02"/>
    <w:rsid w:val="00DC0CD6"/>
    <w:rsid w:val="00DC1CEB"/>
    <w:rsid w:val="00DC204F"/>
    <w:rsid w:val="00DC365A"/>
    <w:rsid w:val="00DC42E3"/>
    <w:rsid w:val="00DC5E3B"/>
    <w:rsid w:val="00DC5FFB"/>
    <w:rsid w:val="00DC6A65"/>
    <w:rsid w:val="00DC6CF5"/>
    <w:rsid w:val="00DD00D8"/>
    <w:rsid w:val="00DD223B"/>
    <w:rsid w:val="00DD4BB4"/>
    <w:rsid w:val="00DD5442"/>
    <w:rsid w:val="00DD5BC7"/>
    <w:rsid w:val="00DD7E84"/>
    <w:rsid w:val="00DE0787"/>
    <w:rsid w:val="00DE1B53"/>
    <w:rsid w:val="00DE2C3B"/>
    <w:rsid w:val="00DE55C4"/>
    <w:rsid w:val="00DF2A5C"/>
    <w:rsid w:val="00DF6B23"/>
    <w:rsid w:val="00DF7E08"/>
    <w:rsid w:val="00E02806"/>
    <w:rsid w:val="00E0360C"/>
    <w:rsid w:val="00E0391B"/>
    <w:rsid w:val="00E04755"/>
    <w:rsid w:val="00E066B1"/>
    <w:rsid w:val="00E070D4"/>
    <w:rsid w:val="00E07F07"/>
    <w:rsid w:val="00E10D4C"/>
    <w:rsid w:val="00E11667"/>
    <w:rsid w:val="00E11CC7"/>
    <w:rsid w:val="00E12324"/>
    <w:rsid w:val="00E12747"/>
    <w:rsid w:val="00E16169"/>
    <w:rsid w:val="00E173CE"/>
    <w:rsid w:val="00E202DA"/>
    <w:rsid w:val="00E20FBF"/>
    <w:rsid w:val="00E22133"/>
    <w:rsid w:val="00E24534"/>
    <w:rsid w:val="00E25320"/>
    <w:rsid w:val="00E25CBB"/>
    <w:rsid w:val="00E3148A"/>
    <w:rsid w:val="00E31DB9"/>
    <w:rsid w:val="00E360D6"/>
    <w:rsid w:val="00E36F71"/>
    <w:rsid w:val="00E4013C"/>
    <w:rsid w:val="00E405F4"/>
    <w:rsid w:val="00E40D30"/>
    <w:rsid w:val="00E428F4"/>
    <w:rsid w:val="00E50B58"/>
    <w:rsid w:val="00E51A19"/>
    <w:rsid w:val="00E6271B"/>
    <w:rsid w:val="00E648D6"/>
    <w:rsid w:val="00E649A5"/>
    <w:rsid w:val="00E668AC"/>
    <w:rsid w:val="00E70D25"/>
    <w:rsid w:val="00E71A11"/>
    <w:rsid w:val="00E71B07"/>
    <w:rsid w:val="00E73AE8"/>
    <w:rsid w:val="00E75365"/>
    <w:rsid w:val="00E76A7D"/>
    <w:rsid w:val="00E83396"/>
    <w:rsid w:val="00E86757"/>
    <w:rsid w:val="00E86DFC"/>
    <w:rsid w:val="00E92314"/>
    <w:rsid w:val="00E926C3"/>
    <w:rsid w:val="00E9544A"/>
    <w:rsid w:val="00E96F6B"/>
    <w:rsid w:val="00EA1BB2"/>
    <w:rsid w:val="00EA241F"/>
    <w:rsid w:val="00EA3398"/>
    <w:rsid w:val="00EA5C11"/>
    <w:rsid w:val="00EA7DC5"/>
    <w:rsid w:val="00EB1AFF"/>
    <w:rsid w:val="00EB1CEB"/>
    <w:rsid w:val="00EB47E3"/>
    <w:rsid w:val="00EB6D44"/>
    <w:rsid w:val="00EB7A6A"/>
    <w:rsid w:val="00EC046A"/>
    <w:rsid w:val="00EC2B56"/>
    <w:rsid w:val="00EC32DC"/>
    <w:rsid w:val="00ED43BF"/>
    <w:rsid w:val="00ED59D9"/>
    <w:rsid w:val="00ED5C1F"/>
    <w:rsid w:val="00ED6D21"/>
    <w:rsid w:val="00EE02E6"/>
    <w:rsid w:val="00EE1C50"/>
    <w:rsid w:val="00EE47F3"/>
    <w:rsid w:val="00EF20A3"/>
    <w:rsid w:val="00EF2426"/>
    <w:rsid w:val="00EF2ADB"/>
    <w:rsid w:val="00EF70EA"/>
    <w:rsid w:val="00EF7954"/>
    <w:rsid w:val="00F0054A"/>
    <w:rsid w:val="00F00978"/>
    <w:rsid w:val="00F068C8"/>
    <w:rsid w:val="00F105E2"/>
    <w:rsid w:val="00F14AFD"/>
    <w:rsid w:val="00F16A81"/>
    <w:rsid w:val="00F16F4E"/>
    <w:rsid w:val="00F206BF"/>
    <w:rsid w:val="00F247F1"/>
    <w:rsid w:val="00F26458"/>
    <w:rsid w:val="00F2666B"/>
    <w:rsid w:val="00F26C21"/>
    <w:rsid w:val="00F26EA1"/>
    <w:rsid w:val="00F279BC"/>
    <w:rsid w:val="00F3107B"/>
    <w:rsid w:val="00F31DE3"/>
    <w:rsid w:val="00F31F02"/>
    <w:rsid w:val="00F3362F"/>
    <w:rsid w:val="00F34106"/>
    <w:rsid w:val="00F34A9B"/>
    <w:rsid w:val="00F40202"/>
    <w:rsid w:val="00F41A82"/>
    <w:rsid w:val="00F425CF"/>
    <w:rsid w:val="00F45E06"/>
    <w:rsid w:val="00F461C3"/>
    <w:rsid w:val="00F4694A"/>
    <w:rsid w:val="00F50605"/>
    <w:rsid w:val="00F5095C"/>
    <w:rsid w:val="00F55141"/>
    <w:rsid w:val="00F57DC1"/>
    <w:rsid w:val="00F607C2"/>
    <w:rsid w:val="00F616AE"/>
    <w:rsid w:val="00F6435B"/>
    <w:rsid w:val="00F669CB"/>
    <w:rsid w:val="00F7259E"/>
    <w:rsid w:val="00F72B6D"/>
    <w:rsid w:val="00F75F4E"/>
    <w:rsid w:val="00F81913"/>
    <w:rsid w:val="00F85B49"/>
    <w:rsid w:val="00F90676"/>
    <w:rsid w:val="00F916B8"/>
    <w:rsid w:val="00F930E7"/>
    <w:rsid w:val="00F95EA1"/>
    <w:rsid w:val="00FA0FE6"/>
    <w:rsid w:val="00FA5449"/>
    <w:rsid w:val="00FA6329"/>
    <w:rsid w:val="00FB1B65"/>
    <w:rsid w:val="00FB1C8A"/>
    <w:rsid w:val="00FB1FF5"/>
    <w:rsid w:val="00FB27D4"/>
    <w:rsid w:val="00FB6EAC"/>
    <w:rsid w:val="00FB763D"/>
    <w:rsid w:val="00FB78AA"/>
    <w:rsid w:val="00FC1529"/>
    <w:rsid w:val="00FC3F18"/>
    <w:rsid w:val="00FD2AB7"/>
    <w:rsid w:val="00FD308E"/>
    <w:rsid w:val="00FD4755"/>
    <w:rsid w:val="00FE1382"/>
    <w:rsid w:val="00FE3C00"/>
    <w:rsid w:val="00FE57E1"/>
    <w:rsid w:val="00FF2D7B"/>
    <w:rsid w:val="00FF2FE9"/>
    <w:rsid w:val="00FF3C0F"/>
    <w:rsid w:val="00FF6F60"/>
    <w:rsid w:val="02412B1D"/>
    <w:rsid w:val="02CC6D6A"/>
    <w:rsid w:val="02E9BD31"/>
    <w:rsid w:val="0332F116"/>
    <w:rsid w:val="03697630"/>
    <w:rsid w:val="03BD998D"/>
    <w:rsid w:val="06E3025E"/>
    <w:rsid w:val="0928676D"/>
    <w:rsid w:val="09CE906A"/>
    <w:rsid w:val="0A932A70"/>
    <w:rsid w:val="0DC1DB12"/>
    <w:rsid w:val="10CBECBE"/>
    <w:rsid w:val="111F88EA"/>
    <w:rsid w:val="1183589F"/>
    <w:rsid w:val="127FE7F2"/>
    <w:rsid w:val="15A63137"/>
    <w:rsid w:val="1609CB61"/>
    <w:rsid w:val="16375567"/>
    <w:rsid w:val="16C7BCFC"/>
    <w:rsid w:val="172CB00E"/>
    <w:rsid w:val="185419FD"/>
    <w:rsid w:val="18703B84"/>
    <w:rsid w:val="1974C136"/>
    <w:rsid w:val="1A38E0B0"/>
    <w:rsid w:val="1AF4EF53"/>
    <w:rsid w:val="1CA17FB9"/>
    <w:rsid w:val="1D2E75C1"/>
    <w:rsid w:val="20885182"/>
    <w:rsid w:val="20DDBDBB"/>
    <w:rsid w:val="213E802E"/>
    <w:rsid w:val="22017FDF"/>
    <w:rsid w:val="22E2CBB9"/>
    <w:rsid w:val="2481F619"/>
    <w:rsid w:val="24BFB1E1"/>
    <w:rsid w:val="254A45EC"/>
    <w:rsid w:val="25B359ED"/>
    <w:rsid w:val="289DB44D"/>
    <w:rsid w:val="28FE1894"/>
    <w:rsid w:val="2A104993"/>
    <w:rsid w:val="2AE7FF7C"/>
    <w:rsid w:val="2B686A22"/>
    <w:rsid w:val="2C1D54C7"/>
    <w:rsid w:val="2CFC352C"/>
    <w:rsid w:val="2D75C7AC"/>
    <w:rsid w:val="2F3A2624"/>
    <w:rsid w:val="3150E096"/>
    <w:rsid w:val="316472D2"/>
    <w:rsid w:val="319D19C6"/>
    <w:rsid w:val="31E25912"/>
    <w:rsid w:val="32AB4D53"/>
    <w:rsid w:val="32C748AB"/>
    <w:rsid w:val="336A35E7"/>
    <w:rsid w:val="34CF2090"/>
    <w:rsid w:val="3529A991"/>
    <w:rsid w:val="35DF566A"/>
    <w:rsid w:val="3737B6C0"/>
    <w:rsid w:val="37AE2470"/>
    <w:rsid w:val="3807D773"/>
    <w:rsid w:val="38925B08"/>
    <w:rsid w:val="390B3C8E"/>
    <w:rsid w:val="3B060FD1"/>
    <w:rsid w:val="3BAF13DE"/>
    <w:rsid w:val="3D09B36A"/>
    <w:rsid w:val="3DB9C70E"/>
    <w:rsid w:val="3E330181"/>
    <w:rsid w:val="3F2D8836"/>
    <w:rsid w:val="40FED6AF"/>
    <w:rsid w:val="44E41782"/>
    <w:rsid w:val="4559F138"/>
    <w:rsid w:val="47EAE3D9"/>
    <w:rsid w:val="483C4981"/>
    <w:rsid w:val="485249B5"/>
    <w:rsid w:val="4935C775"/>
    <w:rsid w:val="4968428F"/>
    <w:rsid w:val="4A18C08F"/>
    <w:rsid w:val="4A949218"/>
    <w:rsid w:val="4AB25E86"/>
    <w:rsid w:val="4CEE73B7"/>
    <w:rsid w:val="4F4E992B"/>
    <w:rsid w:val="4FA32C66"/>
    <w:rsid w:val="5053927C"/>
    <w:rsid w:val="50CF7388"/>
    <w:rsid w:val="521CA79C"/>
    <w:rsid w:val="52F6EA3E"/>
    <w:rsid w:val="53C79478"/>
    <w:rsid w:val="53F6FB11"/>
    <w:rsid w:val="5403088B"/>
    <w:rsid w:val="58A1634B"/>
    <w:rsid w:val="58A9D21E"/>
    <w:rsid w:val="591F98A6"/>
    <w:rsid w:val="5A19FCEA"/>
    <w:rsid w:val="5B3DEB08"/>
    <w:rsid w:val="5C16376E"/>
    <w:rsid w:val="5C66D7CF"/>
    <w:rsid w:val="5C759BBF"/>
    <w:rsid w:val="5D2F3F8C"/>
    <w:rsid w:val="5D3C0D56"/>
    <w:rsid w:val="5F59E649"/>
    <w:rsid w:val="600741D7"/>
    <w:rsid w:val="62B859AE"/>
    <w:rsid w:val="63AFCDF5"/>
    <w:rsid w:val="645E6728"/>
    <w:rsid w:val="64791A43"/>
    <w:rsid w:val="64E61CA5"/>
    <w:rsid w:val="660FE524"/>
    <w:rsid w:val="66694E0B"/>
    <w:rsid w:val="67EA6F87"/>
    <w:rsid w:val="699041F6"/>
    <w:rsid w:val="69F1D895"/>
    <w:rsid w:val="6AFC9176"/>
    <w:rsid w:val="6B5AEFEA"/>
    <w:rsid w:val="6C93A097"/>
    <w:rsid w:val="6C96A960"/>
    <w:rsid w:val="6E8A1DBC"/>
    <w:rsid w:val="70892379"/>
    <w:rsid w:val="70AFE276"/>
    <w:rsid w:val="70C07D3F"/>
    <w:rsid w:val="7351F302"/>
    <w:rsid w:val="749052C9"/>
    <w:rsid w:val="75578B82"/>
    <w:rsid w:val="76BBC997"/>
    <w:rsid w:val="76F3994C"/>
    <w:rsid w:val="779A4D68"/>
    <w:rsid w:val="7929E74A"/>
    <w:rsid w:val="79684039"/>
    <w:rsid w:val="7A313790"/>
    <w:rsid w:val="7D27F75E"/>
    <w:rsid w:val="7F0540C8"/>
    <w:rsid w:val="7FAF9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25CA3046-736E-435E-87A5-420B4B72F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Binhthng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u1">
    <w:name w:val="heading 1"/>
    <w:basedOn w:val="Binhthng"/>
    <w:next w:val="Binhthng"/>
    <w:link w:val="u1Char"/>
    <w:qFormat/>
    <w:rsid w:val="009A57EC"/>
    <w:pPr>
      <w:keepNext/>
      <w:numPr>
        <w:numId w:val="2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u2">
    <w:name w:val="heading 2"/>
    <w:basedOn w:val="Binhthng"/>
    <w:next w:val="Binhthng"/>
    <w:link w:val="u2Char"/>
    <w:qFormat/>
    <w:rsid w:val="009A57EC"/>
    <w:pPr>
      <w:keepNext/>
      <w:numPr>
        <w:ilvl w:val="1"/>
        <w:numId w:val="2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u3">
    <w:name w:val="heading 3"/>
    <w:basedOn w:val="Binhthng"/>
    <w:next w:val="Binhthng"/>
    <w:qFormat/>
    <w:rsid w:val="009A57EC"/>
    <w:pPr>
      <w:keepNext/>
      <w:numPr>
        <w:ilvl w:val="2"/>
        <w:numId w:val="2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Phngmcinhcuaoanvn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Phngmcinhcuaoanvn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Phngmcinhcuaoanvn"/>
  </w:style>
  <w:style w:type="character" w:customStyle="1" w:styleId="CharChar">
    <w:name w:val="Char Char"/>
    <w:basedOn w:val="Phngmcinhcuaoanvn"/>
  </w:style>
  <w:style w:type="character" w:styleId="VnbanChdanhsn">
    <w:name w:val="Placeholder Text"/>
    <w:basedOn w:val="Phngmcinhcuaoanvn"/>
    <w:rPr>
      <w:color w:val="808080"/>
    </w:rPr>
  </w:style>
  <w:style w:type="character" w:customStyle="1" w:styleId="CharChar5">
    <w:name w:val="Char Char5"/>
    <w:basedOn w:val="Phngmcinhcuaoanvn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Phngmcinhcuaoanvn"/>
    <w:rPr>
      <w:rFonts w:ascii="Cambria" w:eastAsia="MS Gothic" w:hAnsi="Cambria" w:cs="Mangal"/>
    </w:rPr>
  </w:style>
  <w:style w:type="character" w:customStyle="1" w:styleId="CharChar3">
    <w:name w:val="Char Char3"/>
    <w:basedOn w:val="Phngmcinhcuaoanvn"/>
    <w:rPr>
      <w:rFonts w:ascii="Cambria" w:eastAsia="MS Gothic" w:hAnsi="Cambria" w:cs="Times New Roman"/>
    </w:rPr>
  </w:style>
  <w:style w:type="character" w:styleId="Siuktni">
    <w:name w:val="Hyperlink"/>
    <w:basedOn w:val="Phngmcinhcuaoanvn"/>
    <w:uiPriority w:val="99"/>
    <w:rPr>
      <w:color w:val="0000FF"/>
      <w:u w:val="single"/>
    </w:rPr>
  </w:style>
  <w:style w:type="character" w:styleId="ThamchiuChuthich">
    <w:name w:val="annotation reference"/>
    <w:basedOn w:val="Phngmcinhcuaoanvn"/>
    <w:rPr>
      <w:sz w:val="16"/>
      <w:szCs w:val="16"/>
    </w:rPr>
  </w:style>
  <w:style w:type="character" w:styleId="Strang">
    <w:name w:val="page number"/>
    <w:basedOn w:val="Phngmcinhcuaoanvn"/>
  </w:style>
  <w:style w:type="paragraph" w:customStyle="1" w:styleId="Tiu">
    <w:name w:val="Tiêu đề"/>
    <w:basedOn w:val="Binhthng"/>
    <w:next w:val="ThnVnban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ThnVnban">
    <w:name w:val="Body Text"/>
    <w:basedOn w:val="Binhthng"/>
  </w:style>
  <w:style w:type="paragraph" w:styleId="Danhsach">
    <w:name w:val="List"/>
    <w:basedOn w:val="ThnVnban"/>
    <w:rPr>
      <w:rFonts w:cs="Tahoma"/>
    </w:rPr>
  </w:style>
  <w:style w:type="paragraph" w:customStyle="1" w:styleId="Ph">
    <w:name w:val="Phụ đề"/>
    <w:basedOn w:val="Binhthng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Binhthng"/>
    <w:pPr>
      <w:suppressLineNumbers/>
    </w:pPr>
    <w:rPr>
      <w:rFonts w:cs="Tahoma"/>
    </w:rPr>
  </w:style>
  <w:style w:type="paragraph" w:styleId="KhngDncch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ongchuthich">
    <w:name w:val="Balloon Text"/>
    <w:basedOn w:val="Binhthng"/>
    <w:pPr>
      <w:spacing w:after="0" w:line="240" w:lineRule="auto"/>
    </w:pPr>
    <w:rPr>
      <w:rFonts w:cs="Mangal"/>
      <w:sz w:val="16"/>
      <w:szCs w:val="14"/>
    </w:rPr>
  </w:style>
  <w:style w:type="paragraph" w:styleId="utrang">
    <w:name w:val="header"/>
    <w:basedOn w:val="Binhthng"/>
    <w:pPr>
      <w:spacing w:after="0" w:line="240" w:lineRule="auto"/>
    </w:pPr>
  </w:style>
  <w:style w:type="paragraph" w:styleId="Chntrang">
    <w:name w:val="footer"/>
    <w:basedOn w:val="Binhthng"/>
    <w:pPr>
      <w:spacing w:after="0" w:line="240" w:lineRule="auto"/>
    </w:pPr>
  </w:style>
  <w:style w:type="paragraph" w:styleId="oancuaDanhsach">
    <w:name w:val="List Paragraph"/>
    <w:basedOn w:val="Binhthng"/>
    <w:qFormat/>
    <w:pPr>
      <w:ind w:left="840"/>
    </w:pPr>
  </w:style>
  <w:style w:type="paragraph" w:customStyle="1" w:styleId="NormalH">
    <w:name w:val="NormalH"/>
    <w:basedOn w:val="Binhthng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uMucluc">
    <w:name w:val="TOC Heading"/>
    <w:basedOn w:val="u1"/>
    <w:next w:val="Binhthng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Mucluc2">
    <w:name w:val="toc 2"/>
    <w:basedOn w:val="Binhthng"/>
    <w:next w:val="Binhthng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Mucluc1">
    <w:name w:val="toc 1"/>
    <w:basedOn w:val="Binhthng"/>
    <w:next w:val="Binhthng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Mucluc3">
    <w:name w:val="toc 3"/>
    <w:basedOn w:val="Binhthng"/>
    <w:next w:val="Binhthng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Mucluc4">
    <w:name w:val="toc 4"/>
    <w:basedOn w:val="Binhthng"/>
    <w:next w:val="Binhthng"/>
    <w:semiHidden/>
    <w:pPr>
      <w:spacing w:after="0"/>
      <w:ind w:left="660"/>
    </w:pPr>
    <w:rPr>
      <w:sz w:val="18"/>
      <w:szCs w:val="18"/>
    </w:rPr>
  </w:style>
  <w:style w:type="paragraph" w:styleId="Mucluc5">
    <w:name w:val="toc 5"/>
    <w:basedOn w:val="Binhthng"/>
    <w:next w:val="Binhthng"/>
    <w:semiHidden/>
    <w:pPr>
      <w:spacing w:after="0"/>
      <w:ind w:left="880"/>
    </w:pPr>
    <w:rPr>
      <w:sz w:val="18"/>
      <w:szCs w:val="18"/>
    </w:rPr>
  </w:style>
  <w:style w:type="paragraph" w:styleId="Mucluc6">
    <w:name w:val="toc 6"/>
    <w:basedOn w:val="Binhthng"/>
    <w:next w:val="Binhthng"/>
    <w:semiHidden/>
    <w:pPr>
      <w:spacing w:after="0"/>
      <w:ind w:left="1100"/>
    </w:pPr>
    <w:rPr>
      <w:sz w:val="18"/>
      <w:szCs w:val="18"/>
    </w:rPr>
  </w:style>
  <w:style w:type="paragraph" w:styleId="Mucluc7">
    <w:name w:val="toc 7"/>
    <w:basedOn w:val="Binhthng"/>
    <w:next w:val="Binhthng"/>
    <w:semiHidden/>
    <w:pPr>
      <w:spacing w:after="0"/>
      <w:ind w:left="1320"/>
    </w:pPr>
    <w:rPr>
      <w:sz w:val="18"/>
      <w:szCs w:val="18"/>
    </w:rPr>
  </w:style>
  <w:style w:type="paragraph" w:styleId="Mucluc8">
    <w:name w:val="toc 8"/>
    <w:basedOn w:val="Binhthng"/>
    <w:next w:val="Binhthng"/>
    <w:semiHidden/>
    <w:pPr>
      <w:spacing w:after="0"/>
      <w:ind w:left="1540"/>
    </w:pPr>
    <w:rPr>
      <w:sz w:val="18"/>
      <w:szCs w:val="18"/>
    </w:rPr>
  </w:style>
  <w:style w:type="paragraph" w:styleId="Mucluc9">
    <w:name w:val="toc 9"/>
    <w:basedOn w:val="Binhthng"/>
    <w:next w:val="Binhthng"/>
    <w:semiHidden/>
    <w:pPr>
      <w:spacing w:after="0"/>
      <w:ind w:left="1760"/>
    </w:pPr>
    <w:rPr>
      <w:sz w:val="18"/>
      <w:szCs w:val="18"/>
    </w:rPr>
  </w:style>
  <w:style w:type="paragraph" w:styleId="Bantailiu">
    <w:name w:val="Document Map"/>
    <w:basedOn w:val="Binhthng"/>
    <w:pPr>
      <w:shd w:val="clear" w:color="auto" w:fill="000080"/>
    </w:pPr>
    <w:rPr>
      <w:rFonts w:cs="Tahoma"/>
    </w:rPr>
  </w:style>
  <w:style w:type="paragraph" w:styleId="VnbanThun">
    <w:name w:val="Plain Text"/>
    <w:basedOn w:val="Binhthng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VnbanChuthich">
    <w:name w:val="annotation text"/>
    <w:basedOn w:val="Binhthng"/>
  </w:style>
  <w:style w:type="paragraph" w:styleId="ChuChuthich">
    <w:name w:val="annotation subject"/>
    <w:basedOn w:val="VnbanChuthich"/>
    <w:next w:val="VnbanChuthich"/>
    <w:rPr>
      <w:b/>
      <w:bCs/>
    </w:rPr>
  </w:style>
  <w:style w:type="paragraph" w:styleId="Chuthich">
    <w:name w:val="caption"/>
    <w:basedOn w:val="Binhthng"/>
    <w:next w:val="Binhthng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ThnVnban"/>
  </w:style>
  <w:style w:type="paragraph" w:customStyle="1" w:styleId="Nidungbng">
    <w:name w:val="Nội dung bảng"/>
    <w:basedOn w:val="Binhthng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u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BangThngthng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u3"/>
    <w:rsid w:val="00E22133"/>
    <w:pPr>
      <w:numPr>
        <w:ilvl w:val="0"/>
        <w:numId w:val="0"/>
      </w:numPr>
      <w:ind w:firstLine="720"/>
    </w:pPr>
  </w:style>
  <w:style w:type="paragraph" w:styleId="Nhaykepm">
    <w:name w:val="Intense Quote"/>
    <w:basedOn w:val="Binhthng"/>
    <w:next w:val="Binhthng"/>
    <w:link w:val="Nhaykepm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NhaykepmChar">
    <w:name w:val="Nháy kép Đậm Char"/>
    <w:basedOn w:val="Phngmcinhcuaoanvn"/>
    <w:link w:val="Nhaykepm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NhnmnhThm">
    <w:name w:val="Intense Emphasis"/>
    <w:basedOn w:val="Phngmcinhcuaoanvn"/>
    <w:uiPriority w:val="21"/>
    <w:qFormat/>
    <w:rsid w:val="009A57EC"/>
    <w:rPr>
      <w:b/>
      <w:bCs/>
      <w:i/>
      <w:iCs/>
      <w:color w:val="951B13"/>
    </w:rPr>
  </w:style>
  <w:style w:type="table" w:styleId="BangLi1Nhat-Nhnmanh2">
    <w:name w:val="Grid Table 1 Light Accent 2"/>
    <w:basedOn w:val="BangThngthng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hngthngWeb">
    <w:name w:val="Normal (Web)"/>
    <w:basedOn w:val="Binhthng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Nhnmanh">
    <w:name w:val="Emphasis"/>
    <w:basedOn w:val="Phngmcinhcuaoanvn"/>
    <w:qFormat/>
    <w:rsid w:val="00A105D3"/>
    <w:rPr>
      <w:i/>
      <w:iCs/>
    </w:rPr>
  </w:style>
  <w:style w:type="table" w:styleId="LiBng1Nhat">
    <w:name w:val="Grid Table 1 Light"/>
    <w:basedOn w:val="BangThngthng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anh">
    <w:name w:val="Strong"/>
    <w:basedOn w:val="Phngmcinhcuaoanvn"/>
    <w:qFormat/>
    <w:rsid w:val="00A44839"/>
    <w:rPr>
      <w:b/>
      <w:bCs/>
    </w:rPr>
  </w:style>
  <w:style w:type="character" w:styleId="cpChagiiquyt">
    <w:name w:val="Unresolved Mention"/>
    <w:basedOn w:val="Phngmcinhcuaoanvn"/>
    <w:uiPriority w:val="99"/>
    <w:semiHidden/>
    <w:unhideWhenUsed/>
    <w:rsid w:val="00341689"/>
    <w:rPr>
      <w:color w:val="605E5C"/>
      <w:shd w:val="clear" w:color="auto" w:fill="E1DFDD"/>
    </w:rPr>
  </w:style>
  <w:style w:type="table" w:styleId="LiBang">
    <w:name w:val="Table Grid"/>
    <w:basedOn w:val="BangThngthng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BangLi4-Nhnmanh1">
    <w:name w:val="Grid Table 4 Accent 1"/>
    <w:basedOn w:val="BangThngthng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u0">
    <w:name w:val="Title"/>
    <w:basedOn w:val="Binhthng"/>
    <w:next w:val="Binhthng"/>
    <w:link w:val="Tiu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uChar">
    <w:name w:val="Tiêu đề Char"/>
    <w:basedOn w:val="Phngmcinhcuaoanvn"/>
    <w:link w:val="Tiu0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Tiuphu">
    <w:name w:val="Subtitle"/>
    <w:basedOn w:val="Binhthng"/>
    <w:next w:val="Binhthng"/>
    <w:link w:val="Tiuphu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TiuphuChar">
    <w:name w:val="Tiêu đề phụ Char"/>
    <w:basedOn w:val="Phngmcinhcuaoanvn"/>
    <w:link w:val="Tiuphu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  <w:style w:type="paragraph" w:styleId="Duytlai">
    <w:name w:val="Revision"/>
    <w:hidden/>
    <w:uiPriority w:val="99"/>
    <w:semiHidden/>
    <w:rsid w:val="00EA5C11"/>
    <w:rPr>
      <w:rFonts w:ascii="Tahoma" w:eastAsia="MS Mincho" w:hAnsi="Tahoma" w:cs="Mangal"/>
      <w:szCs w:val="18"/>
      <w:lang w:eastAsia="hi-IN" w:bidi="hi-IN"/>
    </w:rPr>
  </w:style>
  <w:style w:type="character" w:styleId="FollowedHyperlink">
    <w:name w:val="FollowedHyperlink"/>
    <w:basedOn w:val="Phngmcinhcuaoanvn"/>
    <w:semiHidden/>
    <w:unhideWhenUsed/>
    <w:rsid w:val="00EA5C11"/>
    <w:rPr>
      <w:color w:val="800080" w:themeColor="followedHyperlink"/>
      <w:u w:val="single"/>
    </w:rPr>
  </w:style>
  <w:style w:type="character" w:customStyle="1" w:styleId="u1Char">
    <w:name w:val="Đầu đề 1 Char"/>
    <w:basedOn w:val="Phngmcinhcuaoanvn"/>
    <w:link w:val="u1"/>
    <w:rsid w:val="00954105"/>
    <w:rPr>
      <w:rFonts w:ascii="Tahoma" w:eastAsia="MS Gothic" w:hAnsi="Tahoma" w:cs="Mangal"/>
      <w:b/>
      <w:color w:val="951B13"/>
      <w:sz w:val="36"/>
      <w:szCs w:val="36"/>
      <w:lang w:eastAsia="hi-IN" w:bidi="hi-IN"/>
    </w:rPr>
  </w:style>
  <w:style w:type="character" w:customStyle="1" w:styleId="u2Char">
    <w:name w:val="Đầu đề 2 Char"/>
    <w:basedOn w:val="Phngmcinhcuaoanvn"/>
    <w:link w:val="u2"/>
    <w:rsid w:val="00954105"/>
    <w:rPr>
      <w:rFonts w:ascii="Tahoma" w:eastAsia="MS Gothic" w:hAnsi="Tahoma" w:cs="Mangal"/>
      <w:b/>
      <w:color w:val="951B13"/>
      <w:sz w:val="26"/>
      <w:szCs w:val="26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tien.nguyenduc@hust.edu.vn" TargetMode="External"/><Relationship Id="rId18" Type="http://schemas.openxmlformats.org/officeDocument/2006/relationships/hyperlink" Target="https://tasks.office.com/husteduvn.onmicrosoft.com/vi-VN/Home/Planner/" TargetMode="External"/><Relationship Id="rId26" Type="http://schemas.openxmlformats.org/officeDocument/2006/relationships/hyperlink" Target="https://reactjs.org/docs/getting-started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hyperlink" Target="https://tasks.office.com/" TargetMode="External"/><Relationship Id="rId17" Type="http://schemas.openxmlformats.org/officeDocument/2006/relationships/footer" Target="footer2.xml"/><Relationship Id="rId25" Type="http://schemas.openxmlformats.org/officeDocument/2006/relationships/image" Target="media/image11.png"/><Relationship Id="rId33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6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9.png"/><Relationship Id="rId28" Type="http://schemas.openxmlformats.org/officeDocument/2006/relationships/hyperlink" Target="https://www.phpmyadmin.net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github.com/JackWiliams/BTL_QTDA.git" TargetMode="External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8.png"/><Relationship Id="rId27" Type="http://schemas.openxmlformats.org/officeDocument/2006/relationships/hyperlink" Target="https://laravel.com/docs/6.x" TargetMode="External"/><Relationship Id="rId30" Type="http://schemas.openxmlformats.org/officeDocument/2006/relationships/header" Target="header3.xml"/><Relationship Id="rId35" Type="http://schemas.openxmlformats.org/officeDocument/2006/relationships/fontTable" Target="fontTable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20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513E1A-FD76-42B1-A1BA-8DD082FC22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15</Pages>
  <Words>1947</Words>
  <Characters>11102</Characters>
  <Application>Microsoft Office Word</Application>
  <DocSecurity>0</DocSecurity>
  <Lines>92</Lines>
  <Paragraphs>26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>Document Title</vt:lpstr>
    </vt:vector>
  </TitlesOfParts>
  <Company>Techlink Company</Company>
  <LinksUpToDate>false</LinksUpToDate>
  <CharactersWithSpaces>13023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Jack Wiliams</cp:lastModifiedBy>
  <cp:revision>22</cp:revision>
  <cp:lastPrinted>2008-03-13T11:02:00Z</cp:lastPrinted>
  <dcterms:created xsi:type="dcterms:W3CDTF">2019-12-17T07:45:00Z</dcterms:created>
  <dcterms:modified xsi:type="dcterms:W3CDTF">2019-12-23T19:15:00Z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