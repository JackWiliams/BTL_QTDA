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52C5C2FD" w:rsidR="521CA79C" w:rsidRDefault="521CA79C" w:rsidP="521CA79C">
      <w:pPr>
        <w:spacing w:line="288" w:lineRule="auto"/>
        <w:jc w:val="center"/>
      </w:pPr>
      <w:r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521CA79C">
      <w:pPr>
        <w:spacing w:line="288" w:lineRule="auto"/>
        <w:jc w:val="left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521CA79C">
            <w:pPr>
              <w:jc w:val="left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521CA79C">
            <w:pPr>
              <w:jc w:val="left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521CA79C">
            <w:pPr>
              <w:jc w:val="left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521CA79C">
            <w:pPr>
              <w:jc w:val="left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521CA79C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521CA79C">
            <w:pPr>
              <w:jc w:val="left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521CA79C">
            <w:pPr>
              <w:jc w:val="left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521CA79C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521CA79C">
            <w:pPr>
              <w:jc w:val="left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3939896E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ngày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16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</w:t>
        </w:r>
        <w:r w:rsidR="00663E84" w:rsidRPr="00FB0854">
          <w:rPr>
            <w:rStyle w:val="Siuktni"/>
            <w:noProof/>
          </w:rPr>
          <w:t>ự</w:t>
        </w:r>
        <w:r w:rsidR="00663E84" w:rsidRPr="00FB0854">
          <w:rPr>
            <w:rStyle w:val="Siuktni"/>
            <w:noProof/>
          </w:rPr>
          <w:t xml:space="preserve">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Pr="00FB0854">
          <w:rPr>
            <w:rStyle w:val="Siuktni"/>
            <w:rFonts w:cs="Tahom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Mô tả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1ACFCC" w14:textId="1BFDBC96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Pr="00FB0854">
          <w:rPr>
            <w:rStyle w:val="Siuktni"/>
            <w:rFonts w:cs="Tahom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Công cụ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A2C10A" w14:textId="27C64626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Pr="00FB0854">
          <w:rPr>
            <w:rStyle w:val="Siuktni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Các nhân sự tham gia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D4871C" w14:textId="272AFEC0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Pr="00FB0854">
          <w:rPr>
            <w:rStyle w:val="Siuktni"/>
            <w:rFonts w:cs="Tahom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Thông tin liên hệ phía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4FF4FE" w14:textId="4D025A19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Pr="00FB0854">
          <w:rPr>
            <w:rStyle w:val="Siuktni"/>
            <w:rFonts w:cs="Tahom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Thông tin liên hệ phía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769A7A" w14:textId="5EC31D3E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Pr="00FB0854">
          <w:rPr>
            <w:rStyle w:val="Siuktni"/>
            <w:rFonts w:cs="Tahom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Phân chia vai trò của thành viên dự án và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110ADF" w14:textId="63B5DA5E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Pr="00FB0854">
          <w:rPr>
            <w:rStyle w:val="Siuktni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Khảo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DACA9A" w14:textId="002A8042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Pr="00FB0854">
          <w:rPr>
            <w:rStyle w:val="Siuktni"/>
            <w:rFonts w:cs="Tahom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Yêu cầu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9B5BA0" w14:textId="2125D530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Pr="00FB0854">
          <w:rPr>
            <w:rStyle w:val="Siuktni"/>
            <w:rFonts w:cs="Tahom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Mô hình hoạt động hiện thời –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16CF43" w14:textId="24D6BE92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Pr="00FB0854">
          <w:rPr>
            <w:rStyle w:val="Siuktni"/>
            <w:rFonts w:cs="Tahom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Mô hình hoạt động dự kiến sau khi áp dụng sản phẩm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19F16A" w14:textId="4FA9AE1D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Pr="00FB0854">
          <w:rPr>
            <w:rStyle w:val="Siuktni"/>
            <w:rFonts w:cs="Tahom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4F5290" w14:textId="05BB298F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Pr="00FB0854">
          <w:rPr>
            <w:rStyle w:val="Siuktni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Giao tiếp/Trao đổi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1F3D18" w14:textId="772DC26B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Pr="00FB0854">
          <w:rPr>
            <w:rStyle w:val="Siuktni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Ước lượng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77B94D" w14:textId="5D95E0C8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Pr="00FB0854">
          <w:rPr>
            <w:rStyle w:val="Siuktni"/>
            <w:rFonts w:cs="Tahoma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Ước lượng tính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0CBB48" w14:textId="72AF9269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Pr="00FB0854">
          <w:rPr>
            <w:rStyle w:val="Siuktni"/>
            <w:rFonts w:cs="Tahoma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7979BE" w14:textId="2F070107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Pr="00FB0854">
          <w:rPr>
            <w:rStyle w:val="Siuktni"/>
            <w:rFonts w:cs="Tahoma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Ước lượng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405DE4" w14:textId="7B7BC3F0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Pr="00FB0854">
          <w:rPr>
            <w:rStyle w:val="Siuktni"/>
            <w:rFonts w:cs="Tahoma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Ước lượng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5ED4F0" w14:textId="5E9A30ED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Pr="00FB0854">
          <w:rPr>
            <w:rStyle w:val="Siuktni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Ước lượng giá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1BBE40" w14:textId="44C5EF6F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Pr="00FB0854">
          <w:rPr>
            <w:rStyle w:val="Siuktni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Ước lượng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5E6688" w14:textId="715698D3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Pr="00FB0854">
          <w:rPr>
            <w:rStyle w:val="Siuktni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Phân tích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903B9B" w14:textId="65B0FD99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Pr="00FB0854">
          <w:rPr>
            <w:rStyle w:val="Siuktni"/>
            <w:rFonts w:cs="Tahoma"/>
            <w:noProof/>
            <w:lang w:eastAsia="en-US"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  <w:lang w:eastAsia="en-US"/>
          </w:rPr>
          <w:t>Mô hình tích hợp phần cứng/phần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B9F18" w14:textId="45D85A30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Pr="00FB0854">
          <w:rPr>
            <w:rStyle w:val="Siuktni"/>
            <w:rFonts w:cs="Tahoma"/>
            <w:noProof/>
            <w:lang w:eastAsia="en-US"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  <w:lang w:eastAsia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234A3E" w14:textId="01C93E9B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Pr="00FB0854">
          <w:rPr>
            <w:rStyle w:val="Siuktni"/>
            <w:rFonts w:cs="Tahoma"/>
            <w:noProof/>
            <w:lang w:eastAsia="en-US"/>
          </w:rPr>
          <w:t>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  <w:lang w:eastAsia="en-US"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E3DD01" w14:textId="51F3980F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Pr="00FB0854">
          <w:rPr>
            <w:rStyle w:val="Siuktni"/>
            <w:rFonts w:cs="Tahoma"/>
            <w:noProof/>
            <w:lang w:eastAsia="en-US"/>
          </w:rPr>
          <w:t>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  <w:lang w:eastAsia="en-US"/>
          </w:rPr>
          <w:t>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A236D8" w14:textId="0779E107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Pr="00FB0854">
          <w:rPr>
            <w:rStyle w:val="Siuktni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Giám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1EE140" w14:textId="561B5F48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Pr="00FB0854">
          <w:rPr>
            <w:rStyle w:val="Siuktni"/>
            <w:rFonts w:cs="Tahoma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Trả lời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B4137D" w14:textId="746AFCD5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Pr="00FB0854">
          <w:rPr>
            <w:rStyle w:val="Siuktni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Đóng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5C87F1" w14:textId="67E6097E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Pr="00FB0854">
          <w:rPr>
            <w:rStyle w:val="Siuktni"/>
            <w:rFonts w:cs="Tahoma"/>
            <w:noProof/>
          </w:rPr>
          <w:t>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Quản lý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D7E0C0" w14:textId="4E4F4C08" w:rsidR="00663E84" w:rsidRDefault="00663E84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Pr="00FB0854">
          <w:rPr>
            <w:rStyle w:val="Siuktni"/>
            <w:rFonts w:cs="Tahoma"/>
            <w:noProof/>
          </w:rPr>
          <w:t>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</w:rPr>
          <w:t>Quản lý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D5E210" w14:textId="7C711BFE" w:rsidR="00663E84" w:rsidRDefault="00663E84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Pr="00FB0854">
          <w:rPr>
            <w:rStyle w:val="Siuktni"/>
            <w:noProof/>
            <w:lang w:eastAsia="en-US"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FB0854">
          <w:rPr>
            <w:rStyle w:val="Siuktni"/>
            <w:noProof/>
            <w:lang w:eastAsia="en-US"/>
          </w:rPr>
          <w:t>Danh mục 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_Toc27737567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u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u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  <w:bookmarkStart w:id="5" w:name="_GoBack"/>
      <w:bookmarkEnd w:id="5"/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6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7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8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9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10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0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1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2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2"/>
      <w:proofErr w:type="spellEnd"/>
    </w:p>
    <w:p w14:paraId="7B83C157" w14:textId="31388E44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</w:p>
    <w:p w14:paraId="3434181F" w14:textId="4EAE3419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</w:p>
    <w:p w14:paraId="51906836" w14:textId="543D8E3B" w:rsidR="00802E21" w:rsidRDefault="00802E21" w:rsidP="00F16A81">
      <w:pPr>
        <w:pStyle w:val="u1"/>
      </w:pPr>
      <w:bookmarkStart w:id="13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4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u2"/>
      </w:pPr>
      <w:bookmarkStart w:id="15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6" w:name="_Toc27737552"/>
      <w:r>
        <w:t>Work Breakdown Structure</w:t>
      </w:r>
      <w:bookmarkEnd w:id="16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7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8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7AE78F99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Pr="600741D7">
        <w:rPr>
          <w:rFonts w:ascii="Arial" w:eastAsia="Arial" w:hAnsi="Arial" w:cs="Arial"/>
        </w:rPr>
        <w:t>.</w:t>
      </w:r>
    </w:p>
    <w:p w14:paraId="72974774" w14:textId="61B6991F" w:rsidR="00084A74" w:rsidRPr="000F5380" w:rsidRDefault="600741D7" w:rsidP="00084A74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9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20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1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2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3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3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4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4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5" w:name="_Toc27737561"/>
      <w:proofErr w:type="spellStart"/>
      <w:r w:rsidRPr="600741D7">
        <w:rPr>
          <w:lang w:eastAsia="en-US" w:bidi="ar-SA"/>
        </w:rPr>
        <w:t>Mạng</w:t>
      </w:r>
      <w:bookmarkEnd w:id="25"/>
      <w:proofErr w:type="spellEnd"/>
    </w:p>
    <w:p w14:paraId="0E6A8DAC" w14:textId="6D793FAB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,…</w:t>
      </w:r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49D76989" w:rsidR="009F2F0B" w:rsidRDefault="00551451" w:rsidP="009F2F0B">
      <w:pPr>
        <w:pStyle w:val="oancuaDanhsach"/>
        <w:ind w:left="720"/>
      </w:pPr>
      <w:proofErr w:type="spellStart"/>
      <w:r>
        <w:t>Nguyễn</w:t>
      </w:r>
      <w:proofErr w:type="spellEnd"/>
      <w:r>
        <w:t xml:space="preserve"> Anh </w:t>
      </w:r>
      <w:proofErr w:type="spellStart"/>
      <w:r w:rsidR="001C320E">
        <w:t>Phương</w:t>
      </w:r>
      <w:proofErr w:type="spellEnd"/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7BC65472" w:rsidR="001C320E" w:rsidRDefault="001C320E" w:rsidP="009F2F0B">
      <w:pPr>
        <w:pStyle w:val="oancuaDanhsach"/>
        <w:ind w:left="720"/>
      </w:pPr>
      <w:proofErr w:type="spellStart"/>
      <w:r>
        <w:t>Lương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Vỹ</w:t>
      </w:r>
      <w:proofErr w:type="spellEnd"/>
      <w:r w:rsidR="006F3A66">
        <w:t xml:space="preserve"> : </w:t>
      </w:r>
      <w:r w:rsidR="00B05297">
        <w:t>10</w:t>
      </w:r>
    </w:p>
    <w:p w14:paraId="23327206" w14:textId="367AC290" w:rsidR="001C320E" w:rsidRDefault="001C320E" w:rsidP="009F2F0B">
      <w:pPr>
        <w:pStyle w:val="oancuaDanhsach"/>
        <w:ind w:left="720"/>
      </w:pPr>
      <w:proofErr w:type="spellStart"/>
      <w:r>
        <w:t>Bùi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r w:rsidR="006F3A66">
        <w:t xml:space="preserve">: </w:t>
      </w:r>
      <w:r w:rsidR="00B05297">
        <w:t>10</w:t>
      </w:r>
    </w:p>
    <w:p w14:paraId="128E9C62" w14:textId="61449FAA" w:rsidR="001C320E" w:rsidRDefault="001C320E" w:rsidP="009F2F0B">
      <w:pPr>
        <w:pStyle w:val="oancuaDanhsach"/>
        <w:ind w:left="720"/>
      </w:pPr>
      <w:proofErr w:type="spellStart"/>
      <w:r>
        <w:t>Vũ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Xinh</w:t>
      </w:r>
      <w:proofErr w:type="spellEnd"/>
      <w:r w:rsidR="006F3A66">
        <w:t xml:space="preserve"> : 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020118" w14:textId="77777777" w:rsidR="00E405F4" w:rsidRDefault="00E405F4">
      <w:r>
        <w:separator/>
      </w:r>
    </w:p>
    <w:p w14:paraId="36F0A440" w14:textId="77777777" w:rsidR="00E405F4" w:rsidRDefault="00E405F4"/>
  </w:endnote>
  <w:endnote w:type="continuationSeparator" w:id="0">
    <w:p w14:paraId="6DDA0258" w14:textId="77777777" w:rsidR="00E405F4" w:rsidRDefault="00E405F4">
      <w:r>
        <w:continuationSeparator/>
      </w:r>
    </w:p>
    <w:p w14:paraId="5F98EC31" w14:textId="77777777" w:rsidR="00E405F4" w:rsidRDefault="00E405F4"/>
  </w:endnote>
  <w:endnote w:type="continuationNotice" w:id="1">
    <w:p w14:paraId="7E0DD035" w14:textId="77777777" w:rsidR="00E405F4" w:rsidRDefault="00E405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3740E" w14:textId="77777777" w:rsidR="00E405F4" w:rsidRDefault="00E405F4">
      <w:r>
        <w:separator/>
      </w:r>
    </w:p>
    <w:p w14:paraId="67E7F189" w14:textId="77777777" w:rsidR="00E405F4" w:rsidRDefault="00E405F4"/>
  </w:footnote>
  <w:footnote w:type="continuationSeparator" w:id="0">
    <w:p w14:paraId="0C8E1E85" w14:textId="77777777" w:rsidR="00E405F4" w:rsidRDefault="00E405F4">
      <w:r>
        <w:continuationSeparator/>
      </w:r>
    </w:p>
    <w:p w14:paraId="4335810C" w14:textId="77777777" w:rsidR="00E405F4" w:rsidRDefault="00E405F4"/>
  </w:footnote>
  <w:footnote w:type="continuationNotice" w:id="1">
    <w:p w14:paraId="22D0D01A" w14:textId="77777777" w:rsidR="00E405F4" w:rsidRDefault="00E405F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E0787"/>
    <w:rsid w:val="00DE1B53"/>
    <w:rsid w:val="00DE2C3B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F214F-D4FB-44F3-9324-3F3031260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15</Pages>
  <Words>1957</Words>
  <Characters>11160</Characters>
  <Application>Microsoft Office Word</Application>
  <DocSecurity>0</DocSecurity>
  <Lines>93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11</cp:revision>
  <cp:lastPrinted>2008-03-13T11:02:00Z</cp:lastPrinted>
  <dcterms:created xsi:type="dcterms:W3CDTF">2019-12-17T07:45:00Z</dcterms:created>
  <dcterms:modified xsi:type="dcterms:W3CDTF">2019-12-20T05:32:00Z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