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1D809E43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3A38" w14:textId="567A53EE" w:rsidR="0086273E" w:rsidRDefault="0086273E" w:rsidP="521CA79C">
      <w:pPr>
        <w:spacing w:line="288" w:lineRule="auto"/>
        <w:jc w:val="center"/>
      </w:pPr>
    </w:p>
    <w:p w14:paraId="2DF2A648" w14:textId="50E1E34F" w:rsidR="0086273E" w:rsidRDefault="0086273E" w:rsidP="521CA79C">
      <w:pPr>
        <w:spacing w:line="288" w:lineRule="auto"/>
        <w:jc w:val="center"/>
      </w:pPr>
    </w:p>
    <w:p w14:paraId="7A53C2E5" w14:textId="77777777" w:rsidR="0086273E" w:rsidRDefault="0086273E" w:rsidP="0086273E">
      <w:pPr>
        <w:spacing w:line="288" w:lineRule="auto"/>
      </w:pPr>
      <w:bookmarkStart w:id="0" w:name="_GoBack"/>
      <w:bookmarkEnd w:id="0"/>
    </w:p>
    <w:p w14:paraId="17BCB249" w14:textId="5D48CC4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4CD1DDE4" w14:textId="2A3A57B6" w:rsidR="0086273E" w:rsidRDefault="0086273E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p w14:paraId="77E1531C" w14:textId="77777777" w:rsidR="0086273E" w:rsidRDefault="0086273E" w:rsidP="521CA79C">
      <w:pPr>
        <w:spacing w:line="288" w:lineRule="auto"/>
        <w:jc w:val="center"/>
      </w:pP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TableGrid"/>
        <w:tblW w:w="878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431847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6AE2B08D" w:rsidR="521CA79C" w:rsidRDefault="00431847" w:rsidP="00431847">
            <w:pPr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GV.</w:t>
            </w:r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Nguyễn</w:t>
            </w:r>
            <w:proofErr w:type="spellEnd"/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Đức</w:t>
            </w:r>
            <w:proofErr w:type="spellEnd"/>
            <w:r w:rsidR="521CA79C" w:rsidRPr="521CA79C">
              <w:rPr>
                <w:sz w:val="26"/>
                <w:szCs w:val="26"/>
              </w:rPr>
              <w:t xml:space="preserve"> </w:t>
            </w:r>
            <w:proofErr w:type="spellStart"/>
            <w:r w:rsidR="521CA79C"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431847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431847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</w:t>
            </w:r>
            <w:proofErr w:type="spellStart"/>
            <w:r>
              <w:rPr>
                <w:sz w:val="26"/>
                <w:szCs w:val="26"/>
              </w:rPr>
              <w:t>Khải</w:t>
            </w:r>
            <w:proofErr w:type="spellEnd"/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431847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431847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proofErr w:type="gram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Footer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Footer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7E164547" w14:textId="20AB5FD5" w:rsidR="00663E84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Hyperlink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Hyperlink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Hyperlink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Hyperlink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Hyperlink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Hyperlink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Hyperlink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Hyperlink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Hyperlink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Hyperlink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Hyperlink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Hyperlink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Hyperlink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Hyperlink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Hyperlink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Hyperlink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Hyperlink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Hyperlink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Hyperlink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Hyperlink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Hyperlink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Hyperlink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Hyperlink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Hyperlink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Hyperlink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Hyperlink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Hyperlink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Hyperlink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Hyperlink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9D5FF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Hyperlink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9D5F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Hyperlink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Hyperlink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CF644E">
      <w:pPr>
        <w:pStyle w:val="ListParagrap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ListParagrap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ListParagrap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ListParagrap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ListParagraph"/>
        <w:numPr>
          <w:ilvl w:val="2"/>
          <w:numId w:val="4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ListParagrap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ListParagrap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r w:rsidRPr="009245BF">
        <w:rPr>
          <w:lang w:val="fr-FR"/>
        </w:rPr>
        <w:t>chứa mã nguồn c</w:t>
      </w:r>
      <w:r>
        <w:rPr>
          <w:lang w:val="fr-FR"/>
        </w:rPr>
        <w:t xml:space="preserve">ủa sản phẩm. </w:t>
      </w:r>
      <w:r w:rsidR="00F41A82" w:rsidRPr="00F41A82">
        <w:rPr>
          <w:color w:val="FF0000"/>
          <w:lang w:val="fr-FR"/>
        </w:rPr>
        <w:t xml:space="preserve">Trong học phần này, </w:t>
      </w:r>
      <w:r w:rsidR="00C30C8F" w:rsidRPr="00F41A82">
        <w:rPr>
          <w:color w:val="FF0000"/>
          <w:lang w:val="fr-FR"/>
        </w:rPr>
        <w:t>SV c</w:t>
      </w:r>
      <w:r w:rsidRPr="00F41A82">
        <w:rPr>
          <w:color w:val="FF0000"/>
          <w:lang w:val="fr-FR"/>
        </w:rPr>
        <w:t>hỉ cần</w:t>
      </w:r>
      <w:r w:rsidR="00EA3398" w:rsidRPr="00F41A82">
        <w:rPr>
          <w:color w:val="FF0000"/>
          <w:lang w:val="fr-FR"/>
        </w:rPr>
        <w:t xml:space="preserve"> copy tượng trưng một vài file </w:t>
      </w:r>
      <w:r w:rsidR="00C30C8F" w:rsidRPr="00F41A82">
        <w:rPr>
          <w:color w:val="FF0000"/>
          <w:lang w:val="fr-FR"/>
        </w:rPr>
        <w:t>vào đây là được.</w:t>
      </w:r>
    </w:p>
    <w:p w14:paraId="47BF37E1" w14:textId="0F758EF1" w:rsidR="002963B3" w:rsidRDefault="00551589" w:rsidP="00CF644E">
      <w:pPr>
        <w:pStyle w:val="ListParagraph"/>
        <w:numPr>
          <w:ilvl w:val="0"/>
          <w:numId w:val="4"/>
        </w:numPr>
        <w:rPr>
          <w:color w:val="FF0000"/>
          <w:lang w:val="fr-FR"/>
        </w:rPr>
      </w:pPr>
      <w:r w:rsidRPr="00551589">
        <w:rPr>
          <w:lang w:val="fr-FR"/>
        </w:rPr>
        <w:t>Mỗi thành viên trong nhóm tự soạn th</w:t>
      </w:r>
      <w:r>
        <w:rPr>
          <w:lang w:val="fr-FR"/>
        </w:rPr>
        <w:t>ảo và phải upload</w:t>
      </w:r>
      <w:r w:rsidR="004F37AE">
        <w:rPr>
          <w:lang w:val="fr-FR"/>
        </w:rPr>
        <w:t xml:space="preserve"> các chỉnh sửa lên GitHub. </w:t>
      </w:r>
      <w:r w:rsidR="004F37AE" w:rsidRPr="00E70D25">
        <w:rPr>
          <w:color w:val="FF0000"/>
          <w:lang w:val="fr-FR"/>
        </w:rPr>
        <w:t xml:space="preserve">Trong học phần này, </w:t>
      </w:r>
      <w:r w:rsidR="00A4571D" w:rsidRPr="00E70D25">
        <w:rPr>
          <w:color w:val="FF0000"/>
          <w:lang w:val="fr-FR"/>
        </w:rPr>
        <w:t xml:space="preserve">mỗi </w:t>
      </w:r>
      <w:r w:rsidR="004F37AE" w:rsidRPr="00E70D25">
        <w:rPr>
          <w:color w:val="FF0000"/>
          <w:lang w:val="fr-FR"/>
        </w:rPr>
        <w:t xml:space="preserve">SV cần đạt được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r w:rsidR="00E70D25" w:rsidRPr="00E70D25">
        <w:rPr>
          <w:color w:val="FF0000"/>
          <w:lang w:val="fr-FR"/>
        </w:rPr>
        <w:t>cho file báo cáo này.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ListParagrap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ListParagrap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ListParagrap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ListParagrap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ListParagrap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</w:t>
            </w:r>
            <w:proofErr w:type="spellStart"/>
            <w:r>
              <w:t>Khải</w:t>
            </w:r>
            <w:proofErr w:type="spellEnd"/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TO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Heading1"/>
      </w:pPr>
      <w:bookmarkStart w:id="1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1F8202F7" w14:textId="77777777" w:rsidR="00954105" w:rsidRDefault="00954105" w:rsidP="00954105">
      <w:pPr>
        <w:pStyle w:val="Heading2"/>
      </w:pPr>
      <w:bookmarkStart w:id="2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proofErr w:type="gram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proofErr w:type="gramEnd"/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proofErr w:type="gram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  <w:proofErr w:type="gramEnd"/>
    </w:p>
    <w:p w14:paraId="292D8DFA" w14:textId="13904858" w:rsidR="00BA730B" w:rsidRDefault="00BA730B" w:rsidP="00BA730B">
      <w:pPr>
        <w:pStyle w:val="Heading2"/>
      </w:pPr>
      <w:bookmarkStart w:id="3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Hyperlink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Hyperlink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09CDD8A" w:rsidR="00587AEE" w:rsidRDefault="600741D7" w:rsidP="00587AEE">
      <w:pPr>
        <w:pStyle w:val="Heading2"/>
      </w:pPr>
      <w:bookmarkStart w:id="5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proofErr w:type="gram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Heading2"/>
      </w:pPr>
      <w:bookmarkStart w:id="6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</w:t>
      </w:r>
      <w:proofErr w:type="spellStart"/>
      <w:r w:rsidR="00100691">
        <w:rPr>
          <w:i/>
          <w:iCs/>
        </w:rPr>
        <w:t>Khải</w:t>
      </w:r>
      <w:proofErr w:type="spellEnd"/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Heading2"/>
      </w:pPr>
      <w:bookmarkStart w:id="7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</w:t>
      </w:r>
      <w:proofErr w:type="gramStart"/>
      <w:r w:rsidR="00100691">
        <w:rPr>
          <w:i/>
          <w:iCs/>
        </w:rPr>
        <w:t xml:space="preserve">Linh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</w:t>
      </w:r>
      <w:proofErr w:type="spellStart"/>
      <w:proofErr w:type="gramStart"/>
      <w:r w:rsidR="00100691">
        <w:rPr>
          <w:i/>
          <w:iCs/>
        </w:rPr>
        <w:t>Khải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</w:t>
      </w:r>
      <w:proofErr w:type="spellStart"/>
      <w:proofErr w:type="gramStart"/>
      <w:r w:rsidR="00100691">
        <w:rPr>
          <w:i/>
          <w:iCs/>
        </w:rPr>
        <w:t>Khải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>: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Heading1"/>
      </w:pPr>
      <w:bookmarkStart w:id="8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0ED02DFC" w14:textId="54A0CFB7" w:rsidR="00DE1B53" w:rsidRPr="00DE1B53" w:rsidRDefault="00344D7B" w:rsidP="00DE1B53">
      <w:pPr>
        <w:pStyle w:val="Heading2"/>
      </w:pPr>
      <w:bookmarkStart w:id="9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</w:t>
      </w:r>
      <w:proofErr w:type="gramStart"/>
      <w:r w:rsidR="008D407E">
        <w:t xml:space="preserve">( </w:t>
      </w:r>
      <w:proofErr w:type="spellStart"/>
      <w:r w:rsidR="008D407E">
        <w:t>thanh</w:t>
      </w:r>
      <w:proofErr w:type="spellEnd"/>
      <w:proofErr w:type="gram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proofErr w:type="gram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proofErr w:type="gram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proofErr w:type="gram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proofErr w:type="gram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Heading2"/>
      </w:pPr>
      <w:bookmarkStart w:id="10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0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Heading2"/>
      </w:pPr>
      <w:bookmarkStart w:id="11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Heading2"/>
      </w:pPr>
      <w:bookmarkStart w:id="12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2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Heading1"/>
      </w:pPr>
      <w:bookmarkStart w:id="13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proofErr w:type="gram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</w:t>
      </w:r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</w:t>
      </w:r>
      <w:proofErr w:type="gramStart"/>
      <w:r w:rsidR="00666D38">
        <w:rPr>
          <w:i/>
          <w:iCs/>
        </w:rPr>
        <w:t>( qua</w:t>
      </w:r>
      <w:proofErr w:type="gramEnd"/>
      <w:r w:rsidR="00666D38">
        <w:rPr>
          <w:i/>
          <w:iCs/>
        </w:rPr>
        <w:t xml:space="preserve">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ListParagrap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proofErr w:type="gram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proofErr w:type="gram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proofErr w:type="gram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  <w:proofErr w:type="gramEnd"/>
    </w:p>
    <w:p w14:paraId="29BDF203" w14:textId="0FC5F5BA" w:rsidR="0075588C" w:rsidRPr="008E78E5" w:rsidRDefault="0075588C" w:rsidP="00CF644E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 xml:space="preserve">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proofErr w:type="gram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gramStart"/>
      <w:r w:rsidR="00E96F6B">
        <w:rPr>
          <w:rFonts w:ascii="Arial" w:eastAsia="Arial" w:hAnsi="Arial" w:cs="Arial"/>
          <w:i/>
          <w:iCs/>
        </w:rPr>
        <w:t xml:space="preserve">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proofErr w:type="gram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ListParagrap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gramStart"/>
      <w:r w:rsidR="00C63A20">
        <w:rPr>
          <w:rFonts w:ascii="Arial" w:eastAsia="Arial" w:hAnsi="Arial" w:cs="Arial"/>
          <w:i/>
          <w:iCs/>
        </w:rPr>
        <w:t>( admin</w:t>
      </w:r>
      <w:proofErr w:type="gramEnd"/>
      <w:r w:rsidR="00C63A20">
        <w:rPr>
          <w:rFonts w:ascii="Arial" w:eastAsia="Arial" w:hAnsi="Arial" w:cs="Arial"/>
          <w:i/>
          <w:iCs/>
        </w:rPr>
        <w:t xml:space="preserve">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Heading2"/>
      </w:pPr>
      <w:bookmarkStart w:id="16" w:name="_Toc27737552"/>
      <w:r>
        <w:t>Work Breakdown Structure</w:t>
      </w:r>
      <w:bookmarkEnd w:id="16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Heading2"/>
      </w:pPr>
      <w:bookmarkStart w:id="17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Heading2"/>
      </w:pPr>
      <w:bookmarkStart w:id="18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ListParagrap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proofErr w:type="gram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r w:rsidRPr="600741D7">
        <w:rPr>
          <w:rFonts w:ascii="Arial" w:eastAsia="Arial" w:hAnsi="Arial" w:cs="Arial"/>
        </w:rPr>
        <w:t>.</w:t>
      </w:r>
      <w:proofErr w:type="gramEnd"/>
    </w:p>
    <w:p w14:paraId="3AB8023E" w14:textId="3E834D72" w:rsidR="00C33C46" w:rsidRPr="000F5380" w:rsidRDefault="600741D7" w:rsidP="00C33C46">
      <w:pPr>
        <w:pStyle w:val="ListParagrap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proofErr w:type="gram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  <w:proofErr w:type="gramEnd"/>
    </w:p>
    <w:p w14:paraId="351D32F9" w14:textId="77777777" w:rsidR="000F5380" w:rsidRDefault="000F5380" w:rsidP="000F5380">
      <w:pPr>
        <w:pStyle w:val="ListParagraph"/>
        <w:ind w:left="720"/>
        <w:jc w:val="left"/>
      </w:pPr>
    </w:p>
    <w:p w14:paraId="5532CC94" w14:textId="4F7211A5" w:rsidR="00E31DB9" w:rsidRDefault="00E31DB9" w:rsidP="00E31DB9">
      <w:pPr>
        <w:pStyle w:val="Heading1"/>
      </w:pPr>
      <w:bookmarkStart w:id="19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Heading1"/>
      </w:pPr>
      <w:bookmarkStart w:id="20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gramStart"/>
      <w:r w:rsidRPr="600741D7">
        <w:rPr>
          <w:rFonts w:ascii="Arial" w:eastAsia="Arial" w:hAnsi="Arial" w:cs="Arial"/>
          <w:b/>
          <w:bCs/>
          <w:i/>
          <w:iCs/>
        </w:rPr>
        <w:t>testcase :</w:t>
      </w:r>
      <w:proofErr w:type="gram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định số dòng comment trên mỗi Kloc: </w:t>
      </w:r>
      <w:r w:rsidRPr="600741D7">
        <w:rPr>
          <w:rFonts w:ascii="Arial" w:eastAsia="Arial" w:hAnsi="Arial" w:cs="Arial"/>
          <w:i/>
          <w:iCs/>
          <w:lang w:val="fr-FR"/>
        </w:rPr>
        <w:t>5 comments/ Kloc</w:t>
      </w:r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định về số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Heading1"/>
      </w:pPr>
      <w:bookmarkStart w:id="21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870C85E" w14:textId="3D36330B" w:rsidR="003F1120" w:rsidRDefault="003F1120" w:rsidP="003F1120">
      <w:pPr>
        <w:pStyle w:val="Heading2"/>
        <w:rPr>
          <w:lang w:eastAsia="en-US" w:bidi="ar-SA"/>
        </w:rPr>
      </w:pPr>
      <w:bookmarkStart w:id="22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Heading2"/>
        <w:rPr>
          <w:lang w:eastAsia="en-US" w:bidi="ar-SA"/>
        </w:rPr>
      </w:pPr>
      <w:bookmarkStart w:id="23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3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Heading2"/>
        <w:rPr>
          <w:lang w:eastAsia="en-US" w:bidi="ar-SA"/>
        </w:rPr>
      </w:pPr>
      <w:bookmarkStart w:id="24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4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Heading2"/>
        <w:rPr>
          <w:lang w:eastAsia="en-US" w:bidi="ar-SA"/>
        </w:rPr>
      </w:pPr>
      <w:bookmarkStart w:id="25" w:name="_Toc27737561"/>
      <w:proofErr w:type="spellStart"/>
      <w:r w:rsidRPr="600741D7">
        <w:rPr>
          <w:lang w:eastAsia="en-US" w:bidi="ar-SA"/>
        </w:rPr>
        <w:t>Mạng</w:t>
      </w:r>
      <w:bookmarkEnd w:id="25"/>
      <w:proofErr w:type="spellEnd"/>
    </w:p>
    <w:p w14:paraId="0E6A8DAC" w14:textId="21465E73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</w:t>
      </w:r>
      <w:proofErr w:type="gramStart"/>
      <w:r>
        <w:rPr>
          <w:lang w:eastAsia="en-US" w:bidi="ar-SA"/>
        </w:rPr>
        <w:t>G</w:t>
      </w:r>
      <w:r w:rsidR="00B05297">
        <w:rPr>
          <w:lang w:eastAsia="en-US" w:bidi="ar-SA"/>
        </w:rPr>
        <w:t>,</w:t>
      </w:r>
      <w:r w:rsidR="00703F77">
        <w:rPr>
          <w:lang w:eastAsia="en-US" w:bidi="ar-SA"/>
        </w:rPr>
        <w:t>…</w:t>
      </w:r>
      <w:proofErr w:type="gramEnd"/>
    </w:p>
    <w:p w14:paraId="732EE1EB" w14:textId="4D6340C4" w:rsidR="009D290A" w:rsidRDefault="009D290A" w:rsidP="005E2D65">
      <w:pPr>
        <w:pStyle w:val="Heading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Heading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proofErr w:type="gram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proofErr w:type="gram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ListParagrap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ListParagrap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Heading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ListParagrap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ListParagrap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</w:t>
      </w:r>
      <w:proofErr w:type="spellStart"/>
      <w:proofErr w:type="gramStart"/>
      <w:r w:rsidR="00367E34">
        <w:t>Khải</w:t>
      </w:r>
      <w:proofErr w:type="spellEnd"/>
      <w:r w:rsidR="00367E34">
        <w:t xml:space="preserve"> </w:t>
      </w:r>
      <w:r w:rsidR="001C320E">
        <w:t>:</w:t>
      </w:r>
      <w:proofErr w:type="gramEnd"/>
      <w:r w:rsidR="001C320E">
        <w:t xml:space="preserve">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ListParagraph"/>
        <w:ind w:left="720"/>
      </w:pPr>
      <w:proofErr w:type="spellStart"/>
      <w:r>
        <w:t>Bạch</w:t>
      </w:r>
      <w:proofErr w:type="spellEnd"/>
      <w:r>
        <w:t xml:space="preserve"> Mai </w:t>
      </w:r>
      <w:proofErr w:type="gramStart"/>
      <w:r>
        <w:t>Linh</w:t>
      </w:r>
      <w:r w:rsidR="006F3A66">
        <w:t xml:space="preserve"> :</w:t>
      </w:r>
      <w:proofErr w:type="gramEnd"/>
      <w:r w:rsidR="006F3A66">
        <w:t xml:space="preserve"> </w:t>
      </w:r>
      <w:r w:rsidR="00B05297">
        <w:t>10</w:t>
      </w:r>
    </w:p>
    <w:p w14:paraId="06E3DE0E" w14:textId="7F96E114" w:rsidR="00DD4BB4" w:rsidRDefault="00DD4BB4" w:rsidP="00CF644E">
      <w:pPr>
        <w:pStyle w:val="ListParagrap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ListParagraph"/>
        <w:ind w:left="720"/>
      </w:pPr>
      <w:proofErr w:type="spellStart"/>
      <w:proofErr w:type="gramStart"/>
      <w:r>
        <w:t>Sáng</w:t>
      </w:r>
      <w:proofErr w:type="spellEnd"/>
      <w:r>
        <w:t xml:space="preserve"> :</w:t>
      </w:r>
      <w:proofErr w:type="gramEnd"/>
      <w:r>
        <w:t xml:space="preserve">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ListParagrap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ListParagraph"/>
        <w:ind w:left="720"/>
      </w:pPr>
      <w:proofErr w:type="spellStart"/>
      <w:proofErr w:type="gramStart"/>
      <w:r>
        <w:t>Đêm</w:t>
      </w:r>
      <w:proofErr w:type="spellEnd"/>
      <w:r>
        <w:t xml:space="preserve"> :</w:t>
      </w:r>
      <w:proofErr w:type="gramEnd"/>
      <w:r>
        <w:t xml:space="preserve"> 20%</w:t>
      </w:r>
    </w:p>
    <w:p w14:paraId="34D2EF2A" w14:textId="0F0D9329" w:rsidR="00DD4BB4" w:rsidRDefault="000E5F9F" w:rsidP="00CF644E">
      <w:pPr>
        <w:pStyle w:val="ListParagrap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ListParagrap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ListParagrap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ListParagrap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ListParagrap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Heading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ListParagrap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ListParagrap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ListParagrap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Hyperlink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Hyperlink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Hyperlink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D156C" w14:textId="77777777" w:rsidR="009D5FF9" w:rsidRDefault="009D5FF9">
      <w:r>
        <w:separator/>
      </w:r>
    </w:p>
    <w:p w14:paraId="6C3B8C2D" w14:textId="77777777" w:rsidR="009D5FF9" w:rsidRDefault="009D5FF9"/>
  </w:endnote>
  <w:endnote w:type="continuationSeparator" w:id="0">
    <w:p w14:paraId="40AB127E" w14:textId="77777777" w:rsidR="009D5FF9" w:rsidRDefault="009D5FF9">
      <w:r>
        <w:continuationSeparator/>
      </w:r>
    </w:p>
    <w:p w14:paraId="7DF144EF" w14:textId="77777777" w:rsidR="009D5FF9" w:rsidRDefault="009D5FF9"/>
  </w:endnote>
  <w:endnote w:type="continuationNotice" w:id="1">
    <w:p w14:paraId="79526533" w14:textId="77777777" w:rsidR="009D5FF9" w:rsidRDefault="009D5FF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Footer"/>
      <w:rPr>
        <w:i/>
        <w:color w:val="003366"/>
      </w:rPr>
    </w:pPr>
  </w:p>
  <w:p w14:paraId="2B3DBBFD" w14:textId="77777777" w:rsidR="000F5380" w:rsidRDefault="000F5380">
    <w:pPr>
      <w:pStyle w:val="Footer"/>
      <w:rPr>
        <w:i/>
        <w:color w:val="003366"/>
      </w:rPr>
    </w:pPr>
  </w:p>
  <w:p w14:paraId="7A61AF73" w14:textId="77777777" w:rsidR="000F5380" w:rsidRPr="00932976" w:rsidRDefault="000F5380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550B4" w14:textId="77777777" w:rsidR="009D5FF9" w:rsidRDefault="009D5FF9">
      <w:r>
        <w:separator/>
      </w:r>
    </w:p>
    <w:p w14:paraId="02C5DEBD" w14:textId="77777777" w:rsidR="009D5FF9" w:rsidRDefault="009D5FF9"/>
  </w:footnote>
  <w:footnote w:type="continuationSeparator" w:id="0">
    <w:p w14:paraId="737AB3C2" w14:textId="77777777" w:rsidR="009D5FF9" w:rsidRDefault="009D5FF9">
      <w:r>
        <w:continuationSeparator/>
      </w:r>
    </w:p>
    <w:p w14:paraId="454F0E97" w14:textId="77777777" w:rsidR="009D5FF9" w:rsidRDefault="009D5FF9"/>
  </w:footnote>
  <w:footnote w:type="continuationNotice" w:id="1">
    <w:p w14:paraId="7504D48A" w14:textId="77777777" w:rsidR="009D5FF9" w:rsidRDefault="009D5FF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1847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0F4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3F77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273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5FF9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07AB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1434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D7E84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Revision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DefaultParagraphFont"/>
    <w:semiHidden/>
    <w:unhideWhenUsed/>
    <w:rsid w:val="00EA5C1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D324F-FB54-455F-B870-B7299A1E1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15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Bach Mai Linh 20162368</cp:lastModifiedBy>
  <cp:revision>25</cp:revision>
  <cp:lastPrinted>2008-03-13T11:02:00Z</cp:lastPrinted>
  <dcterms:created xsi:type="dcterms:W3CDTF">2019-12-17T07:45:00Z</dcterms:created>
  <dcterms:modified xsi:type="dcterms:W3CDTF">2019-12-24T04:34:00Z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